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EEB7" w14:textId="22B0C537" w:rsidR="002E7B2C" w:rsidRDefault="005D0C75" w:rsidP="00A64F46">
      <w:pPr>
        <w:spacing w:before="1" w:line="240" w:lineRule="exact"/>
        <w:ind w:left="1985"/>
        <w:rPr>
          <w:sz w:val="24"/>
          <w:szCs w:val="24"/>
        </w:rPr>
      </w:pPr>
      <w:r w:rsidRPr="00307810">
        <w:rPr>
          <w:rFonts w:ascii="Tahoma" w:hAnsi="Tahoma" w:cs="Tahom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AB3399F" wp14:editId="0F4E6FDA">
            <wp:simplePos x="0" y="0"/>
            <wp:positionH relativeFrom="column">
              <wp:posOffset>399277</wp:posOffset>
            </wp:positionH>
            <wp:positionV relativeFrom="paragraph">
              <wp:posOffset>106018</wp:posOffset>
            </wp:positionV>
            <wp:extent cx="1187450" cy="91376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D3FF0" w14:textId="5FD2526B" w:rsidR="00A64F46" w:rsidRPr="00307810" w:rsidRDefault="00A64F46" w:rsidP="00A64F46">
      <w:pPr>
        <w:pStyle w:val="Title"/>
        <w:ind w:left="993"/>
        <w:rPr>
          <w:rFonts w:ascii="Garamond" w:hAnsi="Garamond" w:cs="Tahoma"/>
          <w:sz w:val="36"/>
          <w:szCs w:val="36"/>
          <w:u w:val="none"/>
        </w:rPr>
      </w:pPr>
      <w:r w:rsidRPr="00307810">
        <w:rPr>
          <w:rFonts w:ascii="Garamond" w:hAnsi="Garamond" w:cs="Tahoma"/>
          <w:sz w:val="36"/>
          <w:szCs w:val="36"/>
          <w:u w:val="none"/>
        </w:rPr>
        <w:t>PEMERINTAH KABUPATEN BOJONEGORO</w:t>
      </w:r>
    </w:p>
    <w:p w14:paraId="231ADF7D" w14:textId="77777777" w:rsidR="00A64F46" w:rsidRPr="00307810" w:rsidRDefault="00A64F46" w:rsidP="00A64F46">
      <w:pPr>
        <w:pStyle w:val="Title"/>
        <w:ind w:left="851"/>
        <w:rPr>
          <w:rFonts w:ascii="Garamond" w:hAnsi="Garamond" w:cs="Tahoma"/>
          <w:b/>
          <w:sz w:val="36"/>
          <w:szCs w:val="36"/>
          <w:u w:val="none"/>
          <w:lang w:val="en-US"/>
        </w:rPr>
      </w:pPr>
      <w:r w:rsidRPr="00307810">
        <w:rPr>
          <w:rFonts w:ascii="Garamond" w:hAnsi="Garamond" w:cs="Tahoma"/>
          <w:b/>
          <w:sz w:val="36"/>
          <w:szCs w:val="36"/>
          <w:u w:val="none"/>
          <w:lang w:val="en-US"/>
        </w:rPr>
        <w:t>KECAMATAN ………………</w:t>
      </w:r>
    </w:p>
    <w:p w14:paraId="58FC7748" w14:textId="77777777" w:rsidR="00A64F46" w:rsidRPr="00307810" w:rsidRDefault="00A64F46" w:rsidP="00A64F46">
      <w:pPr>
        <w:pStyle w:val="Title"/>
        <w:ind w:left="851"/>
        <w:rPr>
          <w:rFonts w:ascii="Garamond" w:hAnsi="Garamond" w:cs="Tahoma"/>
          <w:b/>
          <w:sz w:val="36"/>
          <w:szCs w:val="36"/>
          <w:u w:val="none"/>
          <w:lang w:val="en-US"/>
        </w:rPr>
      </w:pPr>
      <w:r w:rsidRPr="00307810">
        <w:rPr>
          <w:rFonts w:ascii="Garamond" w:hAnsi="Garamond" w:cs="Tahoma"/>
          <w:b/>
          <w:sz w:val="36"/>
          <w:szCs w:val="36"/>
          <w:u w:val="none"/>
          <w:lang w:val="en-US"/>
        </w:rPr>
        <w:t>DESA………………….</w:t>
      </w:r>
    </w:p>
    <w:p w14:paraId="6878D9D3" w14:textId="77777777" w:rsidR="00A64F46" w:rsidRPr="00663D0A" w:rsidRDefault="00A64F46" w:rsidP="00A64F46">
      <w:pPr>
        <w:ind w:left="567"/>
        <w:jc w:val="center"/>
        <w:rPr>
          <w:rFonts w:ascii="Garamond" w:hAnsi="Garamond"/>
          <w:bCs/>
          <w:color w:val="000000"/>
        </w:rPr>
      </w:pPr>
      <w:r>
        <w:rPr>
          <w:rFonts w:ascii="Garamond" w:hAnsi="Garamond"/>
          <w:bCs/>
          <w:color w:val="000000"/>
        </w:rPr>
        <w:t>Jalan …………………………..</w:t>
      </w:r>
    </w:p>
    <w:p w14:paraId="7F49573A" w14:textId="77777777" w:rsidR="00A64F46" w:rsidRDefault="00A64F46" w:rsidP="00A64F46">
      <w:pPr>
        <w:pStyle w:val="Title"/>
        <w:ind w:left="567"/>
        <w:rPr>
          <w:rFonts w:ascii="Garamond" w:hAnsi="Garamond" w:cs="Tahoma"/>
          <w:b/>
          <w:szCs w:val="22"/>
        </w:rPr>
      </w:pPr>
      <w:r w:rsidRPr="004A5E66">
        <w:rPr>
          <w:rFonts w:ascii="Garamond" w:hAnsi="Garamond" w:cs="Tahoma"/>
          <w:b/>
          <w:szCs w:val="22"/>
        </w:rPr>
        <w:t>B O J O N E G O R O</w:t>
      </w:r>
    </w:p>
    <w:p w14:paraId="3BA45BA2" w14:textId="77777777" w:rsidR="00A64F46" w:rsidRDefault="00A64F46" w:rsidP="00A64F46">
      <w:pPr>
        <w:pStyle w:val="Title"/>
        <w:ind w:left="1985"/>
        <w:rPr>
          <w:rFonts w:ascii="Garamond" w:hAnsi="Garamond" w:cs="Tahoma"/>
          <w:b/>
          <w:szCs w:val="22"/>
        </w:rPr>
      </w:pPr>
    </w:p>
    <w:p w14:paraId="2B5C3097" w14:textId="77777777" w:rsidR="00A64F46" w:rsidRPr="004A5E66" w:rsidRDefault="00A64F46" w:rsidP="00A64F46">
      <w:pPr>
        <w:pStyle w:val="Title"/>
        <w:ind w:left="1985"/>
        <w:rPr>
          <w:rFonts w:ascii="Garamond" w:hAnsi="Garamond" w:cs="Tahoma"/>
          <w:b/>
          <w:szCs w:val="22"/>
        </w:rPr>
      </w:pPr>
    </w:p>
    <w:p w14:paraId="0AC0E96D" w14:textId="77777777" w:rsidR="00A64F46" w:rsidRPr="008B50E4" w:rsidRDefault="00A64F46" w:rsidP="00A64F46">
      <w:pPr>
        <w:ind w:left="1985"/>
        <w:jc w:val="center"/>
        <w:rPr>
          <w:rFonts w:ascii="Arial" w:hAnsi="Arial" w:cs="Arial"/>
        </w:rPr>
      </w:pPr>
    </w:p>
    <w:p w14:paraId="25C7A289" w14:textId="77777777" w:rsidR="00A64F46" w:rsidRDefault="00A64F46" w:rsidP="00A64F46">
      <w:pPr>
        <w:spacing w:before="25"/>
        <w:ind w:left="709" w:right="-23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B</w:t>
      </w:r>
      <w:r>
        <w:rPr>
          <w:rFonts w:ascii="Arial" w:eastAsia="Arial" w:hAnsi="Arial" w:cs="Arial"/>
          <w:b/>
          <w:spacing w:val="-3"/>
          <w:sz w:val="28"/>
          <w:szCs w:val="28"/>
          <w:u w:val="thick" w:color="000000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R</w:t>
      </w:r>
      <w:r>
        <w:rPr>
          <w:rFonts w:ascii="Arial" w:eastAsia="Arial" w:hAnsi="Arial" w:cs="Arial"/>
          <w:b/>
          <w:spacing w:val="-1"/>
          <w:sz w:val="28"/>
          <w:szCs w:val="28"/>
          <w:u w:val="thick" w:color="000000"/>
        </w:rPr>
        <w:t>I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T</w:t>
      </w:r>
      <w:r>
        <w:rPr>
          <w:rFonts w:ascii="Arial" w:eastAsia="Arial" w:hAnsi="Arial" w:cs="Arial"/>
          <w:b/>
          <w:sz w:val="28"/>
          <w:szCs w:val="28"/>
          <w:u w:val="thick" w:color="000000"/>
        </w:rPr>
        <w:t xml:space="preserve">A </w:t>
      </w:r>
      <w:r>
        <w:rPr>
          <w:rFonts w:ascii="Arial" w:eastAsia="Arial" w:hAnsi="Arial" w:cs="Arial"/>
          <w:b/>
          <w:spacing w:val="-4"/>
          <w:sz w:val="28"/>
          <w:szCs w:val="28"/>
          <w:u w:val="thick" w:color="000000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C</w:t>
      </w:r>
      <w:r>
        <w:rPr>
          <w:rFonts w:ascii="Arial" w:eastAsia="Arial" w:hAnsi="Arial" w:cs="Arial"/>
          <w:b/>
          <w:spacing w:val="-1"/>
          <w:sz w:val="28"/>
          <w:szCs w:val="28"/>
          <w:u w:val="thick" w:color="000000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R</w:t>
      </w:r>
      <w:r>
        <w:rPr>
          <w:rFonts w:ascii="Arial" w:eastAsia="Arial" w:hAnsi="Arial" w:cs="Arial"/>
          <w:b/>
          <w:sz w:val="28"/>
          <w:szCs w:val="28"/>
          <w:u w:val="thick" w:color="000000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 xml:space="preserve"> </w:t>
      </w:r>
      <w:r>
        <w:rPr>
          <w:rFonts w:ascii="Arial" w:eastAsia="Arial" w:hAnsi="Arial" w:cs="Arial"/>
          <w:b/>
          <w:spacing w:val="-3"/>
          <w:sz w:val="28"/>
          <w:szCs w:val="28"/>
          <w:u w:val="thick" w:color="000000"/>
        </w:rPr>
        <w:t>P</w:t>
      </w:r>
      <w:r>
        <w:rPr>
          <w:rFonts w:ascii="Arial" w:eastAsia="Arial" w:hAnsi="Arial" w:cs="Arial"/>
          <w:b/>
          <w:sz w:val="28"/>
          <w:szCs w:val="28"/>
          <w:u w:val="thick" w:color="000000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N</w:t>
      </w:r>
      <w:r>
        <w:rPr>
          <w:rFonts w:ascii="Arial" w:eastAsia="Arial" w:hAnsi="Arial" w:cs="Arial"/>
          <w:b/>
          <w:sz w:val="28"/>
          <w:szCs w:val="28"/>
          <w:u w:val="thick" w:color="000000"/>
        </w:rPr>
        <w:t>Y</w:t>
      </w:r>
      <w:r>
        <w:rPr>
          <w:rFonts w:ascii="Arial" w:eastAsia="Arial" w:hAnsi="Arial" w:cs="Arial"/>
          <w:b/>
          <w:spacing w:val="-3"/>
          <w:sz w:val="28"/>
          <w:szCs w:val="28"/>
          <w:u w:val="thick" w:color="000000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R</w:t>
      </w:r>
      <w:r>
        <w:rPr>
          <w:rFonts w:ascii="Arial" w:eastAsia="Arial" w:hAnsi="Arial" w:cs="Arial"/>
          <w:b/>
          <w:spacing w:val="-1"/>
          <w:sz w:val="28"/>
          <w:szCs w:val="28"/>
          <w:u w:val="thick" w:color="000000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H</w:t>
      </w:r>
      <w:r>
        <w:rPr>
          <w:rFonts w:ascii="Arial" w:eastAsia="Arial" w:hAnsi="Arial" w:cs="Arial"/>
          <w:b/>
          <w:spacing w:val="-4"/>
          <w:sz w:val="28"/>
          <w:szCs w:val="28"/>
          <w:u w:val="thick" w:color="000000"/>
        </w:rPr>
        <w:t>A</w:t>
      </w:r>
      <w:r>
        <w:rPr>
          <w:rFonts w:ascii="Arial" w:eastAsia="Arial" w:hAnsi="Arial" w:cs="Arial"/>
          <w:b/>
          <w:sz w:val="28"/>
          <w:szCs w:val="28"/>
          <w:u w:val="thick" w:color="000000"/>
        </w:rPr>
        <w:t>N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 xml:space="preserve"> R</w:t>
      </w:r>
      <w:r>
        <w:rPr>
          <w:rFonts w:ascii="Arial" w:eastAsia="Arial" w:hAnsi="Arial" w:cs="Arial"/>
          <w:b/>
          <w:spacing w:val="-3"/>
          <w:sz w:val="28"/>
          <w:szCs w:val="28"/>
          <w:u w:val="thick" w:color="000000"/>
        </w:rPr>
        <w:t>ES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T</w:t>
      </w:r>
      <w:r>
        <w:rPr>
          <w:rFonts w:ascii="Arial" w:eastAsia="Arial" w:hAnsi="Arial" w:cs="Arial"/>
          <w:b/>
          <w:spacing w:val="-3"/>
          <w:sz w:val="28"/>
          <w:szCs w:val="28"/>
          <w:u w:val="thick" w:color="000000"/>
        </w:rPr>
        <w:t>O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R</w:t>
      </w:r>
      <w:r>
        <w:rPr>
          <w:rFonts w:ascii="Arial" w:eastAsia="Arial" w:hAnsi="Arial" w:cs="Arial"/>
          <w:b/>
          <w:spacing w:val="-1"/>
          <w:sz w:val="28"/>
          <w:szCs w:val="28"/>
          <w:u w:val="thick" w:color="000000"/>
        </w:rPr>
        <w:t>A</w:t>
      </w:r>
      <w:r>
        <w:rPr>
          <w:rFonts w:ascii="Arial" w:eastAsia="Arial" w:hAnsi="Arial" w:cs="Arial"/>
          <w:b/>
          <w:sz w:val="28"/>
          <w:szCs w:val="28"/>
          <w:u w:val="thick" w:color="000000"/>
        </w:rPr>
        <w:t>SI</w:t>
      </w:r>
      <w:r>
        <w:rPr>
          <w:rFonts w:ascii="Arial" w:eastAsia="Arial" w:hAnsi="Arial" w:cs="Arial"/>
          <w:b/>
          <w:spacing w:val="-1"/>
          <w:sz w:val="28"/>
          <w:szCs w:val="28"/>
          <w:u w:val="thick" w:color="000000"/>
        </w:rPr>
        <w:t xml:space="preserve"> A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R</w:t>
      </w:r>
      <w:r>
        <w:rPr>
          <w:rFonts w:ascii="Arial" w:eastAsia="Arial" w:hAnsi="Arial" w:cs="Arial"/>
          <w:b/>
          <w:spacing w:val="-3"/>
          <w:sz w:val="28"/>
          <w:szCs w:val="28"/>
          <w:u w:val="thick" w:color="000000"/>
        </w:rPr>
        <w:t>S</w:t>
      </w:r>
      <w:r>
        <w:rPr>
          <w:rFonts w:ascii="Arial" w:eastAsia="Arial" w:hAnsi="Arial" w:cs="Arial"/>
          <w:b/>
          <w:spacing w:val="1"/>
          <w:sz w:val="28"/>
          <w:szCs w:val="28"/>
          <w:u w:val="thick" w:color="000000"/>
        </w:rPr>
        <w:t>I</w:t>
      </w:r>
      <w:r>
        <w:rPr>
          <w:rFonts w:ascii="Arial" w:eastAsia="Arial" w:hAnsi="Arial" w:cs="Arial"/>
          <w:b/>
          <w:sz w:val="28"/>
          <w:szCs w:val="28"/>
          <w:u w:val="thick" w:color="000000"/>
        </w:rPr>
        <w:t>P</w:t>
      </w:r>
      <w:r>
        <w:rPr>
          <w:rFonts w:ascii="Arial" w:eastAsia="Arial" w:hAnsi="Arial" w:cs="Arial"/>
          <w:b/>
          <w:spacing w:val="-4"/>
          <w:sz w:val="28"/>
          <w:szCs w:val="28"/>
          <w:u w:val="thick" w:color="000000"/>
        </w:rPr>
        <w:t xml:space="preserve"> </w:t>
      </w:r>
      <w:r>
        <w:rPr>
          <w:rFonts w:ascii="Arial" w:eastAsia="Arial" w:hAnsi="Arial" w:cs="Arial"/>
          <w:b/>
          <w:spacing w:val="-1"/>
          <w:sz w:val="28"/>
          <w:szCs w:val="28"/>
          <w:u w:val="thick" w:color="000000"/>
        </w:rPr>
        <w:t>D</w:t>
      </w:r>
      <w:r>
        <w:rPr>
          <w:rFonts w:ascii="Arial" w:eastAsia="Arial" w:hAnsi="Arial" w:cs="Arial"/>
          <w:b/>
          <w:sz w:val="28"/>
          <w:szCs w:val="28"/>
          <w:u w:val="thick" w:color="000000"/>
        </w:rPr>
        <w:t>ESA</w:t>
      </w:r>
    </w:p>
    <w:p w14:paraId="0F2D60EF" w14:textId="23014842" w:rsidR="00A64F46" w:rsidRPr="00A64F46" w:rsidRDefault="00A64F46" w:rsidP="00A64F46">
      <w:pPr>
        <w:spacing w:before="1"/>
        <w:ind w:left="426" w:right="-23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 :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pacing w:val="1"/>
          <w:sz w:val="24"/>
          <w:szCs w:val="24"/>
        </w:rPr>
        <w:t>5</w:t>
      </w:r>
      <w:r>
        <w:rPr>
          <w:rFonts w:ascii="Arial" w:eastAsia="Arial" w:hAnsi="Arial" w:cs="Arial"/>
          <w:spacing w:val="2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pacing w:val="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/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N</w:t>
      </w:r>
      <w:r>
        <w:rPr>
          <w:rFonts w:ascii="Arial" w:eastAsia="Arial" w:hAnsi="Arial" w:cs="Arial"/>
          <w:color w:val="FF0000"/>
          <w:spacing w:val="-2"/>
          <w:sz w:val="24"/>
          <w:szCs w:val="24"/>
        </w:rPr>
        <w:t>o</w:t>
      </w:r>
      <w:r>
        <w:rPr>
          <w:rFonts w:ascii="Arial" w:eastAsia="Arial" w:hAnsi="Arial" w:cs="Arial"/>
          <w:color w:val="FF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FF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FF0000"/>
          <w:sz w:val="24"/>
          <w:szCs w:val="24"/>
        </w:rPr>
        <w:t>r A</w:t>
      </w:r>
      <w:r>
        <w:rPr>
          <w:rFonts w:ascii="Arial" w:eastAsia="Arial" w:hAnsi="Arial" w:cs="Arial"/>
          <w:color w:val="FF0000"/>
          <w:spacing w:val="1"/>
          <w:sz w:val="24"/>
          <w:szCs w:val="24"/>
        </w:rPr>
        <w:t>ge</w:t>
      </w:r>
      <w:r>
        <w:rPr>
          <w:rFonts w:ascii="Arial" w:eastAsia="Arial" w:hAnsi="Arial" w:cs="Arial"/>
          <w:color w:val="FF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color w:val="FF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color w:val="FF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S</w:t>
      </w:r>
      <w:r>
        <w:rPr>
          <w:rFonts w:ascii="Arial" w:eastAsia="Arial" w:hAnsi="Arial" w:cs="Arial"/>
          <w:color w:val="FF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FF0000"/>
          <w:sz w:val="24"/>
          <w:szCs w:val="24"/>
        </w:rPr>
        <w:t>rat</w:t>
      </w:r>
      <w:r>
        <w:rPr>
          <w:rFonts w:ascii="Arial" w:eastAsia="Arial" w:hAnsi="Arial" w:cs="Arial"/>
          <w:color w:val="FF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/</w:t>
      </w:r>
      <w:r>
        <w:rPr>
          <w:rFonts w:ascii="Arial" w:eastAsia="Arial" w:hAnsi="Arial" w:cs="Arial"/>
          <w:color w:val="FF0000"/>
          <w:sz w:val="24"/>
          <w:szCs w:val="24"/>
        </w:rPr>
        <w:t>K</w:t>
      </w:r>
      <w:r>
        <w:rPr>
          <w:rFonts w:ascii="Arial" w:eastAsia="Arial" w:hAnsi="Arial" w:cs="Arial"/>
          <w:color w:val="FF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color w:val="FF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FF0000"/>
          <w:sz w:val="24"/>
          <w:szCs w:val="24"/>
        </w:rPr>
        <w:t>e</w:t>
      </w:r>
      <w:r>
        <w:rPr>
          <w:rFonts w:ascii="Arial" w:eastAsia="Arial" w:hAnsi="Arial" w:cs="Arial"/>
          <w:color w:val="FF0000"/>
          <w:spacing w:val="-1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Desa</w:t>
      </w:r>
      <w:r>
        <w:rPr>
          <w:rFonts w:ascii="Arial" w:eastAsia="Arial" w:hAnsi="Arial" w:cs="Arial"/>
          <w:color w:val="FF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/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02</w:t>
      </w:r>
      <w:r>
        <w:rPr>
          <w:rFonts w:ascii="Arial" w:eastAsia="Arial" w:hAnsi="Arial" w:cs="Arial"/>
          <w:color w:val="000000"/>
          <w:sz w:val="24"/>
          <w:szCs w:val="24"/>
        </w:rPr>
        <w:t>4</w:t>
      </w:r>
    </w:p>
    <w:p w14:paraId="37D6C668" w14:textId="77777777" w:rsidR="00A64F46" w:rsidRDefault="00A64F46" w:rsidP="00A64F46">
      <w:pPr>
        <w:spacing w:before="1"/>
        <w:ind w:left="426" w:right="-23"/>
        <w:jc w:val="center"/>
        <w:rPr>
          <w:rFonts w:ascii="Arial" w:eastAsia="Arial" w:hAnsi="Arial" w:cs="Arial"/>
          <w:color w:val="000000"/>
        </w:rPr>
      </w:pPr>
    </w:p>
    <w:p w14:paraId="4E27356B" w14:textId="77777777" w:rsidR="00A64F46" w:rsidRDefault="00A64F46" w:rsidP="00A64F46">
      <w:pPr>
        <w:spacing w:before="1"/>
        <w:ind w:left="426" w:right="-23"/>
        <w:jc w:val="center"/>
        <w:rPr>
          <w:rFonts w:ascii="Arial" w:eastAsia="Arial" w:hAnsi="Arial" w:cs="Arial"/>
          <w:color w:val="000000"/>
        </w:rPr>
      </w:pPr>
    </w:p>
    <w:p w14:paraId="66846241" w14:textId="7C0868A4" w:rsidR="00A64F46" w:rsidRPr="00A64F46" w:rsidRDefault="00A64F46" w:rsidP="00A64F46">
      <w:pPr>
        <w:spacing w:before="1" w:line="360" w:lineRule="auto"/>
        <w:ind w:left="1440" w:right="-23" w:firstLine="720"/>
        <w:rPr>
          <w:rFonts w:ascii="Arial" w:eastAsia="Arial" w:hAnsi="Arial" w:cs="Arial"/>
          <w:color w:val="000000"/>
          <w:sz w:val="24"/>
          <w:szCs w:val="24"/>
        </w:rPr>
      </w:pPr>
      <w:r w:rsidRPr="00A64F46">
        <w:rPr>
          <w:rFonts w:ascii="Arial" w:eastAsia="Arial" w:hAnsi="Arial" w:cs="Arial"/>
          <w:sz w:val="24"/>
          <w:szCs w:val="24"/>
        </w:rPr>
        <w:t>P</w:t>
      </w:r>
      <w:r w:rsidRPr="00A64F46">
        <w:rPr>
          <w:rFonts w:ascii="Arial" w:eastAsia="Arial" w:hAnsi="Arial" w:cs="Arial"/>
          <w:spacing w:val="1"/>
          <w:sz w:val="24"/>
          <w:szCs w:val="24"/>
        </w:rPr>
        <w:t>ad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Hari</w:t>
      </w:r>
      <w:r w:rsidRPr="00A64F46"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b/>
          <w:sz w:val="24"/>
          <w:szCs w:val="24"/>
        </w:rPr>
        <w:t>………….</w:t>
      </w:r>
      <w:r w:rsidRPr="00A64F46">
        <w:rPr>
          <w:rFonts w:ascii="Arial" w:eastAsia="Arial" w:hAnsi="Arial" w:cs="Arial"/>
          <w:b/>
          <w:spacing w:val="-1"/>
          <w:sz w:val="24"/>
          <w:szCs w:val="24"/>
        </w:rPr>
        <w:t>.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ang</w:t>
      </w:r>
      <w:r w:rsidRPr="00A64F46">
        <w:rPr>
          <w:rFonts w:ascii="Arial" w:eastAsia="Arial" w:hAnsi="Arial" w:cs="Arial"/>
          <w:spacing w:val="-1"/>
          <w:sz w:val="24"/>
          <w:szCs w:val="24"/>
        </w:rPr>
        <w:t>g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l</w:t>
      </w:r>
      <w:r w:rsidRPr="00A64F46"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b/>
          <w:sz w:val="24"/>
          <w:szCs w:val="24"/>
        </w:rPr>
        <w:t>…………….</w:t>
      </w:r>
      <w:r w:rsidRPr="00A64F46">
        <w:rPr>
          <w:rFonts w:ascii="Arial" w:eastAsia="Arial" w:hAnsi="Arial" w:cs="Arial"/>
          <w:b/>
          <w:spacing w:val="40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B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>lan</w:t>
      </w:r>
      <w:r w:rsidRPr="00A64F46"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b/>
          <w:sz w:val="24"/>
          <w:szCs w:val="24"/>
        </w:rPr>
        <w:t>……………</w:t>
      </w:r>
      <w:r w:rsidRPr="00A64F46">
        <w:rPr>
          <w:rFonts w:ascii="Arial" w:eastAsia="Arial" w:hAnsi="Arial" w:cs="Arial"/>
          <w:b/>
          <w:spacing w:val="4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-2"/>
          <w:sz w:val="24"/>
          <w:szCs w:val="24"/>
        </w:rPr>
        <w:t>a</w:t>
      </w:r>
      <w:r w:rsidRPr="00A64F46">
        <w:rPr>
          <w:rFonts w:ascii="Arial" w:eastAsia="Arial" w:hAnsi="Arial" w:cs="Arial"/>
          <w:spacing w:val="-1"/>
          <w:sz w:val="24"/>
          <w:szCs w:val="24"/>
        </w:rPr>
        <w:t>h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>n</w:t>
      </w:r>
      <w:r w:rsidRPr="00A64F46"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b/>
          <w:sz w:val="24"/>
          <w:szCs w:val="24"/>
        </w:rPr>
        <w:t>D</w:t>
      </w:r>
      <w:r w:rsidRPr="00A64F46">
        <w:rPr>
          <w:rFonts w:ascii="Arial" w:eastAsia="Arial" w:hAnsi="Arial" w:cs="Arial"/>
          <w:b/>
          <w:spacing w:val="-1"/>
          <w:sz w:val="24"/>
          <w:szCs w:val="24"/>
        </w:rPr>
        <w:t>u</w:t>
      </w:r>
      <w:r w:rsidRPr="00A64F46">
        <w:rPr>
          <w:rFonts w:ascii="Arial" w:eastAsia="Arial" w:hAnsi="Arial" w:cs="Arial"/>
          <w:b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b/>
          <w:sz w:val="24"/>
          <w:szCs w:val="24"/>
        </w:rPr>
        <w:t>Ribu D</w:t>
      </w:r>
      <w:r w:rsidRPr="00A64F46">
        <w:rPr>
          <w:rFonts w:ascii="Arial" w:eastAsia="Arial" w:hAnsi="Arial" w:cs="Arial"/>
          <w:b/>
          <w:spacing w:val="-1"/>
          <w:sz w:val="24"/>
          <w:szCs w:val="24"/>
        </w:rPr>
        <w:t>u</w:t>
      </w:r>
      <w:r w:rsidRPr="00A64F46">
        <w:rPr>
          <w:rFonts w:ascii="Arial" w:eastAsia="Arial" w:hAnsi="Arial" w:cs="Arial"/>
          <w:b/>
          <w:sz w:val="24"/>
          <w:szCs w:val="24"/>
        </w:rPr>
        <w:t>a</w:t>
      </w:r>
      <w:r w:rsidRPr="00A64F46">
        <w:rPr>
          <w:rFonts w:ascii="Arial" w:eastAsia="Arial" w:hAnsi="Arial" w:cs="Arial"/>
          <w:b/>
          <w:spacing w:val="1"/>
          <w:sz w:val="24"/>
          <w:szCs w:val="24"/>
        </w:rPr>
        <w:t xml:space="preserve"> P</w:t>
      </w:r>
      <w:r w:rsidRPr="00A64F46">
        <w:rPr>
          <w:rFonts w:ascii="Arial" w:eastAsia="Arial" w:hAnsi="Arial" w:cs="Arial"/>
          <w:b/>
          <w:sz w:val="24"/>
          <w:szCs w:val="24"/>
        </w:rPr>
        <w:t>uluh D</w:t>
      </w:r>
      <w:r w:rsidRPr="00A64F46">
        <w:rPr>
          <w:rFonts w:ascii="Arial" w:eastAsia="Arial" w:hAnsi="Arial" w:cs="Arial"/>
          <w:b/>
          <w:spacing w:val="-1"/>
          <w:sz w:val="24"/>
          <w:szCs w:val="24"/>
        </w:rPr>
        <w:t>u</w:t>
      </w:r>
      <w:r w:rsidRPr="00A64F46">
        <w:rPr>
          <w:rFonts w:ascii="Arial" w:eastAsia="Arial" w:hAnsi="Arial" w:cs="Arial"/>
          <w:b/>
          <w:spacing w:val="2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,</w:t>
      </w:r>
      <w:r w:rsidRPr="00A64F46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>am</w:t>
      </w:r>
      <w:r w:rsidRPr="00A64F46">
        <w:rPr>
          <w:rFonts w:ascii="Arial" w:eastAsia="Arial" w:hAnsi="Arial" w:cs="Arial"/>
          <w:sz w:val="24"/>
          <w:szCs w:val="24"/>
        </w:rPr>
        <w:t>i y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g</w:t>
      </w:r>
      <w:r w:rsidRPr="00A64F46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be</w:t>
      </w:r>
      <w:r w:rsidRPr="00A64F46">
        <w:rPr>
          <w:rFonts w:ascii="Arial" w:eastAsia="Arial" w:hAnsi="Arial" w:cs="Arial"/>
          <w:sz w:val="24"/>
          <w:szCs w:val="24"/>
        </w:rPr>
        <w:t>rt</w:t>
      </w:r>
      <w:r w:rsidRPr="00A64F46">
        <w:rPr>
          <w:rFonts w:ascii="Arial" w:eastAsia="Arial" w:hAnsi="Arial" w:cs="Arial"/>
          <w:spacing w:val="-2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pacing w:val="-1"/>
          <w:sz w:val="24"/>
          <w:szCs w:val="24"/>
        </w:rPr>
        <w:t>d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ng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n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 w:rsidRPr="00A64F46">
        <w:rPr>
          <w:rFonts w:ascii="Arial" w:eastAsia="Arial" w:hAnsi="Arial" w:cs="Arial"/>
          <w:sz w:val="24"/>
          <w:szCs w:val="24"/>
        </w:rPr>
        <w:t xml:space="preserve">i </w:t>
      </w:r>
      <w:r w:rsidRPr="00A64F46">
        <w:rPr>
          <w:rFonts w:ascii="Arial" w:eastAsia="Arial" w:hAnsi="Arial" w:cs="Arial"/>
          <w:spacing w:val="-1"/>
          <w:sz w:val="24"/>
          <w:szCs w:val="24"/>
        </w:rPr>
        <w:t>b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wah</w:t>
      </w:r>
      <w:r w:rsidRPr="00A64F46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i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i :</w:t>
      </w:r>
    </w:p>
    <w:p w14:paraId="7FBA3B0A" w14:textId="77777777" w:rsidR="00A64F46" w:rsidRPr="00A64F46" w:rsidRDefault="00A64F46" w:rsidP="00A64F46">
      <w:pPr>
        <w:pStyle w:val="ListParagraph"/>
        <w:numPr>
          <w:ilvl w:val="0"/>
          <w:numId w:val="2"/>
        </w:numPr>
        <w:spacing w:line="360" w:lineRule="auto"/>
        <w:ind w:left="1985"/>
        <w:rPr>
          <w:rFonts w:ascii="Arial" w:eastAsia="Arial" w:hAnsi="Arial" w:cs="Arial"/>
        </w:rPr>
      </w:pPr>
      <w:r w:rsidRPr="00A64F46">
        <w:rPr>
          <w:rFonts w:ascii="Arial" w:eastAsia="Arial" w:hAnsi="Arial" w:cs="Arial"/>
        </w:rPr>
        <w:t>Na</w:t>
      </w:r>
      <w:r w:rsidRPr="00A64F46">
        <w:rPr>
          <w:rFonts w:ascii="Arial" w:eastAsia="Arial" w:hAnsi="Arial" w:cs="Arial"/>
          <w:spacing w:val="2"/>
        </w:rPr>
        <w:t>m</w:t>
      </w:r>
      <w:r w:rsidRPr="00A64F46">
        <w:rPr>
          <w:rFonts w:ascii="Arial" w:eastAsia="Arial" w:hAnsi="Arial" w:cs="Arial"/>
        </w:rPr>
        <w:t xml:space="preserve">a    </w:t>
      </w:r>
      <w:r w:rsidRPr="00A64F46">
        <w:rPr>
          <w:rFonts w:ascii="Arial" w:eastAsia="Arial" w:hAnsi="Arial" w:cs="Arial"/>
          <w:spacing w:val="52"/>
        </w:rPr>
        <w:t xml:space="preserve"> </w:t>
      </w:r>
      <w:r w:rsidRPr="00A64F46">
        <w:rPr>
          <w:rFonts w:ascii="Arial" w:eastAsia="Arial" w:hAnsi="Arial" w:cs="Arial"/>
        </w:rPr>
        <w:t>:</w:t>
      </w:r>
      <w:r w:rsidRPr="00A64F46">
        <w:rPr>
          <w:rFonts w:ascii="Arial" w:eastAsia="Arial" w:hAnsi="Arial" w:cs="Arial"/>
          <w:spacing w:val="1"/>
        </w:rPr>
        <w:t xml:space="preserve"> </w:t>
      </w:r>
      <w:r w:rsidRPr="00A64F46">
        <w:rPr>
          <w:rFonts w:ascii="Arial" w:eastAsia="Arial" w:hAnsi="Arial" w:cs="Arial"/>
          <w:color w:val="FF0000"/>
        </w:rPr>
        <w:t>Nama</w:t>
      </w:r>
      <w:r w:rsidRPr="00A64F46">
        <w:rPr>
          <w:rFonts w:ascii="Arial" w:eastAsia="Arial" w:hAnsi="Arial" w:cs="Arial"/>
          <w:color w:val="FF0000"/>
          <w:spacing w:val="1"/>
        </w:rPr>
        <w:t xml:space="preserve"> </w:t>
      </w:r>
      <w:r w:rsidRPr="00A64F46">
        <w:rPr>
          <w:rFonts w:ascii="Arial" w:eastAsia="Arial" w:hAnsi="Arial" w:cs="Arial"/>
          <w:color w:val="FF0000"/>
          <w:spacing w:val="-2"/>
        </w:rPr>
        <w:t>K</w:t>
      </w:r>
      <w:r w:rsidRPr="00A64F46">
        <w:rPr>
          <w:rFonts w:ascii="Arial" w:eastAsia="Arial" w:hAnsi="Arial" w:cs="Arial"/>
          <w:color w:val="FF0000"/>
          <w:spacing w:val="1"/>
        </w:rPr>
        <w:t>epa</w:t>
      </w:r>
      <w:r w:rsidRPr="00A64F46">
        <w:rPr>
          <w:rFonts w:ascii="Arial" w:eastAsia="Arial" w:hAnsi="Arial" w:cs="Arial"/>
          <w:color w:val="FF0000"/>
        </w:rPr>
        <w:t>la</w:t>
      </w:r>
      <w:r w:rsidRPr="00A64F46">
        <w:rPr>
          <w:rFonts w:ascii="Arial" w:eastAsia="Arial" w:hAnsi="Arial" w:cs="Arial"/>
          <w:color w:val="FF0000"/>
          <w:spacing w:val="-2"/>
        </w:rPr>
        <w:t xml:space="preserve"> </w:t>
      </w:r>
      <w:r w:rsidRPr="00A64F46">
        <w:rPr>
          <w:rFonts w:ascii="Arial" w:eastAsia="Arial" w:hAnsi="Arial" w:cs="Arial"/>
          <w:color w:val="FF0000"/>
        </w:rPr>
        <w:t>D</w:t>
      </w:r>
      <w:r w:rsidRPr="00A64F46">
        <w:rPr>
          <w:rFonts w:ascii="Arial" w:eastAsia="Arial" w:hAnsi="Arial" w:cs="Arial"/>
          <w:color w:val="FF0000"/>
          <w:spacing w:val="1"/>
        </w:rPr>
        <w:t>e</w:t>
      </w:r>
      <w:r w:rsidRPr="00A64F46">
        <w:rPr>
          <w:rFonts w:ascii="Arial" w:eastAsia="Arial" w:hAnsi="Arial" w:cs="Arial"/>
          <w:color w:val="FF0000"/>
        </w:rPr>
        <w:t>sa</w:t>
      </w:r>
      <w:r w:rsidRPr="00A64F46">
        <w:rPr>
          <w:rFonts w:ascii="Arial" w:eastAsia="Arial" w:hAnsi="Arial" w:cs="Arial"/>
          <w:color w:val="FF0000"/>
          <w:spacing w:val="-1"/>
        </w:rPr>
        <w:t xml:space="preserve"> </w:t>
      </w:r>
      <w:r w:rsidRPr="00A64F46">
        <w:rPr>
          <w:rFonts w:ascii="Arial" w:eastAsia="Arial" w:hAnsi="Arial" w:cs="Arial"/>
          <w:color w:val="FF0000"/>
        </w:rPr>
        <w:t>…………………</w:t>
      </w:r>
    </w:p>
    <w:p w14:paraId="6248F71B" w14:textId="5B6D71F5" w:rsidR="00A64F46" w:rsidRPr="00A64F46" w:rsidRDefault="00A64F46" w:rsidP="00A64F46">
      <w:pPr>
        <w:pStyle w:val="ListParagraph"/>
        <w:spacing w:after="240" w:line="360" w:lineRule="auto"/>
        <w:ind w:left="1985"/>
        <w:rPr>
          <w:rFonts w:ascii="Arial" w:eastAsia="Arial" w:hAnsi="Arial" w:cs="Arial"/>
          <w:color w:val="FF0000"/>
        </w:rPr>
      </w:pPr>
      <w:r w:rsidRPr="00A64F46">
        <w:rPr>
          <w:rFonts w:ascii="Arial" w:eastAsia="Arial" w:hAnsi="Arial" w:cs="Arial"/>
        </w:rPr>
        <w:t>J</w:t>
      </w:r>
      <w:r w:rsidRPr="00A64F46">
        <w:rPr>
          <w:rFonts w:ascii="Arial" w:eastAsia="Arial" w:hAnsi="Arial" w:cs="Arial"/>
          <w:spacing w:val="1"/>
        </w:rPr>
        <w:t>aba</w:t>
      </w:r>
      <w:r w:rsidRPr="00A64F46">
        <w:rPr>
          <w:rFonts w:ascii="Arial" w:eastAsia="Arial" w:hAnsi="Arial" w:cs="Arial"/>
          <w:spacing w:val="-2"/>
        </w:rPr>
        <w:t>t</w:t>
      </w:r>
      <w:r w:rsidRPr="00A64F46">
        <w:rPr>
          <w:rFonts w:ascii="Arial" w:eastAsia="Arial" w:hAnsi="Arial" w:cs="Arial"/>
          <w:spacing w:val="1"/>
        </w:rPr>
        <w:t>a</w:t>
      </w:r>
      <w:r w:rsidRPr="00A64F46">
        <w:rPr>
          <w:rFonts w:ascii="Arial" w:eastAsia="Arial" w:hAnsi="Arial" w:cs="Arial"/>
        </w:rPr>
        <w:t xml:space="preserve">n </w:t>
      </w:r>
      <w:r w:rsidRPr="00A64F46">
        <w:rPr>
          <w:rFonts w:ascii="Arial" w:eastAsia="Arial" w:hAnsi="Arial" w:cs="Arial"/>
          <w:spacing w:val="39"/>
        </w:rPr>
        <w:t xml:space="preserve"> </w:t>
      </w:r>
      <w:r w:rsidRPr="00A64F46">
        <w:rPr>
          <w:rFonts w:ascii="Arial" w:eastAsia="Arial" w:hAnsi="Arial" w:cs="Arial"/>
        </w:rPr>
        <w:t>:</w:t>
      </w:r>
      <w:r w:rsidRPr="00A64F46">
        <w:rPr>
          <w:rFonts w:ascii="Arial" w:eastAsia="Arial" w:hAnsi="Arial" w:cs="Arial"/>
          <w:spacing w:val="1"/>
        </w:rPr>
        <w:t xml:space="preserve"> </w:t>
      </w:r>
      <w:r w:rsidRPr="00A64F46">
        <w:rPr>
          <w:rFonts w:ascii="Arial" w:eastAsia="Arial" w:hAnsi="Arial" w:cs="Arial"/>
          <w:color w:val="FF0000"/>
        </w:rPr>
        <w:t>K</w:t>
      </w:r>
      <w:r w:rsidRPr="00A64F46">
        <w:rPr>
          <w:rFonts w:ascii="Arial" w:eastAsia="Arial" w:hAnsi="Arial" w:cs="Arial"/>
          <w:color w:val="FF0000"/>
          <w:spacing w:val="1"/>
        </w:rPr>
        <w:t>e</w:t>
      </w:r>
      <w:r w:rsidRPr="00A64F46">
        <w:rPr>
          <w:rFonts w:ascii="Arial" w:eastAsia="Arial" w:hAnsi="Arial" w:cs="Arial"/>
          <w:color w:val="FF0000"/>
          <w:spacing w:val="-1"/>
        </w:rPr>
        <w:t>p</w:t>
      </w:r>
      <w:r w:rsidRPr="00A64F46">
        <w:rPr>
          <w:rFonts w:ascii="Arial" w:eastAsia="Arial" w:hAnsi="Arial" w:cs="Arial"/>
          <w:color w:val="FF0000"/>
          <w:spacing w:val="1"/>
        </w:rPr>
        <w:t>a</w:t>
      </w:r>
      <w:r w:rsidRPr="00A64F46">
        <w:rPr>
          <w:rFonts w:ascii="Arial" w:eastAsia="Arial" w:hAnsi="Arial" w:cs="Arial"/>
          <w:color w:val="FF0000"/>
        </w:rPr>
        <w:t>la</w:t>
      </w:r>
      <w:r w:rsidRPr="00A64F46">
        <w:rPr>
          <w:rFonts w:ascii="Arial" w:eastAsia="Arial" w:hAnsi="Arial" w:cs="Arial"/>
          <w:color w:val="FF0000"/>
          <w:spacing w:val="3"/>
        </w:rPr>
        <w:t xml:space="preserve"> </w:t>
      </w:r>
      <w:r w:rsidRPr="00A64F46">
        <w:rPr>
          <w:rFonts w:ascii="Arial" w:eastAsia="Arial" w:hAnsi="Arial" w:cs="Arial"/>
          <w:color w:val="FF0000"/>
        </w:rPr>
        <w:t>De</w:t>
      </w:r>
      <w:r w:rsidRPr="00A64F46">
        <w:rPr>
          <w:rFonts w:ascii="Arial" w:eastAsia="Arial" w:hAnsi="Arial" w:cs="Arial"/>
          <w:color w:val="FF0000"/>
          <w:spacing w:val="-2"/>
        </w:rPr>
        <w:t>s</w:t>
      </w:r>
      <w:r w:rsidRPr="00A64F46">
        <w:rPr>
          <w:rFonts w:ascii="Arial" w:eastAsia="Arial" w:hAnsi="Arial" w:cs="Arial"/>
          <w:color w:val="FF0000"/>
          <w:spacing w:val="1"/>
        </w:rPr>
        <w:t>a</w:t>
      </w:r>
      <w:r w:rsidRPr="00A64F46">
        <w:rPr>
          <w:rFonts w:ascii="Arial" w:eastAsia="Arial" w:hAnsi="Arial" w:cs="Arial"/>
          <w:color w:val="FF0000"/>
        </w:rPr>
        <w:t>……</w:t>
      </w:r>
      <w:r w:rsidRPr="00A64F46">
        <w:rPr>
          <w:rFonts w:ascii="Arial" w:eastAsia="Arial" w:hAnsi="Arial" w:cs="Arial"/>
          <w:color w:val="FF0000"/>
          <w:spacing w:val="-2"/>
        </w:rPr>
        <w:t>…</w:t>
      </w:r>
      <w:r w:rsidRPr="00A64F46">
        <w:rPr>
          <w:rFonts w:ascii="Arial" w:eastAsia="Arial" w:hAnsi="Arial" w:cs="Arial"/>
          <w:color w:val="FF0000"/>
        </w:rPr>
        <w:t>…………………</w:t>
      </w:r>
    </w:p>
    <w:p w14:paraId="46B4DD6A" w14:textId="10B9AE2E" w:rsidR="00A64F46" w:rsidRPr="00A64F46" w:rsidRDefault="00A64F46" w:rsidP="00A64F46">
      <w:pPr>
        <w:spacing w:after="240" w:line="360" w:lineRule="auto"/>
        <w:ind w:left="1985"/>
        <w:rPr>
          <w:rFonts w:ascii="Arial" w:eastAsia="Arial" w:hAnsi="Arial" w:cs="Arial"/>
          <w:sz w:val="24"/>
          <w:szCs w:val="24"/>
        </w:rPr>
      </w:pPr>
      <w:r w:rsidRPr="00A64F46">
        <w:rPr>
          <w:rFonts w:ascii="Arial" w:eastAsia="Arial" w:hAnsi="Arial" w:cs="Arial"/>
          <w:sz w:val="24"/>
          <w:szCs w:val="24"/>
        </w:rPr>
        <w:t>Y</w:t>
      </w:r>
      <w:r w:rsidRPr="00A64F46">
        <w:rPr>
          <w:rFonts w:ascii="Arial" w:eastAsia="Arial" w:hAnsi="Arial" w:cs="Arial"/>
          <w:spacing w:val="1"/>
          <w:sz w:val="24"/>
          <w:szCs w:val="24"/>
        </w:rPr>
        <w:t>an</w:t>
      </w:r>
      <w:r w:rsidRPr="00A64F46">
        <w:rPr>
          <w:rFonts w:ascii="Arial" w:eastAsia="Arial" w:hAnsi="Arial" w:cs="Arial"/>
          <w:sz w:val="24"/>
          <w:szCs w:val="24"/>
        </w:rPr>
        <w:t>g</w:t>
      </w:r>
      <w:r w:rsidRPr="00A64F46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s</w:t>
      </w:r>
      <w:r w:rsidRPr="00A64F46">
        <w:rPr>
          <w:rFonts w:ascii="Arial" w:eastAsia="Arial" w:hAnsi="Arial" w:cs="Arial"/>
          <w:spacing w:val="1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>l</w:t>
      </w:r>
      <w:r w:rsidRPr="00A64F46">
        <w:rPr>
          <w:rFonts w:ascii="Arial" w:eastAsia="Arial" w:hAnsi="Arial" w:cs="Arial"/>
          <w:spacing w:val="-2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ju</w:t>
      </w:r>
      <w:r w:rsidRPr="00A64F46">
        <w:rPr>
          <w:rFonts w:ascii="Arial" w:eastAsia="Arial" w:hAnsi="Arial" w:cs="Arial"/>
          <w:spacing w:val="1"/>
          <w:sz w:val="24"/>
          <w:szCs w:val="24"/>
        </w:rPr>
        <w:t>tn</w:t>
      </w:r>
      <w:r w:rsidRPr="00A64F46">
        <w:rPr>
          <w:rFonts w:ascii="Arial" w:eastAsia="Arial" w:hAnsi="Arial" w:cs="Arial"/>
          <w:spacing w:val="-2"/>
          <w:sz w:val="24"/>
          <w:szCs w:val="24"/>
        </w:rPr>
        <w:t>y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 w:rsidRPr="00A64F46">
        <w:rPr>
          <w:rFonts w:ascii="Arial" w:eastAsia="Arial" w:hAnsi="Arial" w:cs="Arial"/>
          <w:sz w:val="24"/>
          <w:szCs w:val="24"/>
        </w:rPr>
        <w:t>is</w:t>
      </w:r>
      <w:r w:rsidRPr="00A64F46">
        <w:rPr>
          <w:rFonts w:ascii="Arial" w:eastAsia="Arial" w:hAnsi="Arial" w:cs="Arial"/>
          <w:spacing w:val="-2"/>
          <w:sz w:val="24"/>
          <w:szCs w:val="24"/>
        </w:rPr>
        <w:t>e</w:t>
      </w:r>
      <w:r w:rsidRPr="00A64F46">
        <w:rPr>
          <w:rFonts w:ascii="Arial" w:eastAsia="Arial" w:hAnsi="Arial" w:cs="Arial"/>
          <w:spacing w:val="1"/>
          <w:sz w:val="24"/>
          <w:szCs w:val="24"/>
        </w:rPr>
        <w:t>bu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2"/>
          <w:sz w:val="24"/>
          <w:szCs w:val="24"/>
        </w:rPr>
        <w:t>s</w:t>
      </w:r>
      <w:r w:rsidRPr="00A64F46">
        <w:rPr>
          <w:rFonts w:ascii="Arial" w:eastAsia="Arial" w:hAnsi="Arial" w:cs="Arial"/>
          <w:spacing w:val="1"/>
          <w:sz w:val="24"/>
          <w:szCs w:val="24"/>
        </w:rPr>
        <w:t>eb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ga</w:t>
      </w:r>
      <w:r w:rsidRPr="00A64F46">
        <w:rPr>
          <w:rFonts w:ascii="Arial" w:eastAsia="Arial" w:hAnsi="Arial" w:cs="Arial"/>
          <w:sz w:val="24"/>
          <w:szCs w:val="24"/>
        </w:rPr>
        <w:t xml:space="preserve">i </w:t>
      </w:r>
      <w:r w:rsidRPr="00A64F46">
        <w:rPr>
          <w:rFonts w:ascii="Arial" w:eastAsia="Arial" w:hAnsi="Arial" w:cs="Arial"/>
          <w:spacing w:val="-2"/>
          <w:sz w:val="24"/>
          <w:szCs w:val="24"/>
        </w:rPr>
        <w:t>P</w:t>
      </w:r>
      <w:r w:rsidRPr="00A64F46">
        <w:rPr>
          <w:rFonts w:ascii="Arial" w:eastAsia="Arial" w:hAnsi="Arial" w:cs="Arial"/>
          <w:sz w:val="24"/>
          <w:szCs w:val="24"/>
        </w:rPr>
        <w:t>IHAK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1"/>
          <w:sz w:val="24"/>
          <w:szCs w:val="24"/>
        </w:rPr>
        <w:t>P</w:t>
      </w:r>
      <w:r w:rsidRPr="00A64F46">
        <w:rPr>
          <w:rFonts w:ascii="Arial" w:eastAsia="Arial" w:hAnsi="Arial" w:cs="Arial"/>
          <w:spacing w:val="-2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>R</w:t>
      </w:r>
      <w:r w:rsidRPr="00A64F46">
        <w:rPr>
          <w:rFonts w:ascii="Arial" w:eastAsia="Arial" w:hAnsi="Arial" w:cs="Arial"/>
          <w:spacing w:val="-1"/>
          <w:sz w:val="24"/>
          <w:szCs w:val="24"/>
        </w:rPr>
        <w:t>T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-1"/>
          <w:sz w:val="24"/>
          <w:szCs w:val="24"/>
        </w:rPr>
        <w:t>M</w:t>
      </w:r>
      <w:r w:rsidRPr="00A64F46">
        <w:rPr>
          <w:rFonts w:ascii="Arial" w:eastAsia="Arial" w:hAnsi="Arial" w:cs="Arial"/>
          <w:sz w:val="24"/>
          <w:szCs w:val="24"/>
        </w:rPr>
        <w:t>A</w:t>
      </w:r>
    </w:p>
    <w:p w14:paraId="239F01D4" w14:textId="41870F6B" w:rsidR="00A64F46" w:rsidRPr="00A64F46" w:rsidRDefault="00A64F46" w:rsidP="00A64F46">
      <w:pPr>
        <w:pStyle w:val="ListParagraph"/>
        <w:numPr>
          <w:ilvl w:val="0"/>
          <w:numId w:val="2"/>
        </w:numPr>
        <w:spacing w:line="360" w:lineRule="auto"/>
        <w:ind w:left="1985"/>
        <w:rPr>
          <w:rFonts w:ascii="Arial" w:eastAsia="Arial" w:hAnsi="Arial" w:cs="Arial"/>
        </w:rPr>
      </w:pPr>
      <w:r w:rsidRPr="00A64F46">
        <w:rPr>
          <w:rFonts w:ascii="Arial" w:eastAsia="Arial" w:hAnsi="Arial" w:cs="Arial"/>
        </w:rPr>
        <w:t>Na</w:t>
      </w:r>
      <w:r w:rsidRPr="00A64F46">
        <w:rPr>
          <w:rFonts w:ascii="Arial" w:eastAsia="Arial" w:hAnsi="Arial" w:cs="Arial"/>
          <w:spacing w:val="2"/>
        </w:rPr>
        <w:t>m</w:t>
      </w:r>
      <w:r w:rsidRPr="00A64F46">
        <w:rPr>
          <w:rFonts w:ascii="Arial" w:eastAsia="Arial" w:hAnsi="Arial" w:cs="Arial"/>
        </w:rPr>
        <w:t xml:space="preserve">a    </w:t>
      </w:r>
      <w:r w:rsidRPr="00A64F46">
        <w:rPr>
          <w:rFonts w:ascii="Arial" w:eastAsia="Arial" w:hAnsi="Arial" w:cs="Arial"/>
          <w:spacing w:val="52"/>
        </w:rPr>
        <w:t xml:space="preserve"> </w:t>
      </w:r>
      <w:r w:rsidRPr="00A64F46">
        <w:rPr>
          <w:rFonts w:ascii="Arial" w:eastAsia="Arial" w:hAnsi="Arial" w:cs="Arial"/>
        </w:rPr>
        <w:t>:</w:t>
      </w:r>
      <w:r w:rsidRPr="00A64F46">
        <w:rPr>
          <w:rFonts w:ascii="Arial" w:eastAsia="Arial" w:hAnsi="Arial" w:cs="Arial"/>
          <w:spacing w:val="1"/>
        </w:rPr>
        <w:t xml:space="preserve"> </w:t>
      </w:r>
      <w:r w:rsidR="00CC5D46">
        <w:rPr>
          <w:rFonts w:ascii="Arial" w:eastAsia="Arial" w:hAnsi="Arial" w:cs="Arial"/>
        </w:rPr>
        <w:t>AL UMAYAH</w:t>
      </w:r>
      <w:r w:rsidRPr="00A64F46">
        <w:rPr>
          <w:rFonts w:ascii="Arial" w:eastAsia="Arial" w:hAnsi="Arial" w:cs="Arial"/>
        </w:rPr>
        <w:t>, S.Sos.</w:t>
      </w:r>
      <w:r w:rsidR="00CC5D46">
        <w:rPr>
          <w:rFonts w:ascii="Arial" w:eastAsia="Arial" w:hAnsi="Arial" w:cs="Arial"/>
        </w:rPr>
        <w:t>,M.M</w:t>
      </w:r>
    </w:p>
    <w:p w14:paraId="2615DF16" w14:textId="77777777" w:rsidR="00A64F46" w:rsidRPr="00A64F46" w:rsidRDefault="00A64F46" w:rsidP="00A64F46">
      <w:pPr>
        <w:pStyle w:val="ListParagraph"/>
        <w:spacing w:line="360" w:lineRule="auto"/>
        <w:ind w:left="1985"/>
        <w:rPr>
          <w:rFonts w:ascii="Arial" w:eastAsia="Arial" w:hAnsi="Arial" w:cs="Arial"/>
        </w:rPr>
      </w:pPr>
      <w:r w:rsidRPr="00A64F46">
        <w:rPr>
          <w:rFonts w:ascii="Arial" w:eastAsia="Arial" w:hAnsi="Arial" w:cs="Arial"/>
        </w:rPr>
        <w:t>J</w:t>
      </w:r>
      <w:r w:rsidRPr="00A64F46">
        <w:rPr>
          <w:rFonts w:ascii="Arial" w:eastAsia="Arial" w:hAnsi="Arial" w:cs="Arial"/>
          <w:spacing w:val="1"/>
        </w:rPr>
        <w:t>aba</w:t>
      </w:r>
      <w:r w:rsidRPr="00A64F46">
        <w:rPr>
          <w:rFonts w:ascii="Arial" w:eastAsia="Arial" w:hAnsi="Arial" w:cs="Arial"/>
          <w:spacing w:val="-2"/>
        </w:rPr>
        <w:t>t</w:t>
      </w:r>
      <w:r w:rsidRPr="00A64F46">
        <w:rPr>
          <w:rFonts w:ascii="Arial" w:eastAsia="Arial" w:hAnsi="Arial" w:cs="Arial"/>
          <w:spacing w:val="1"/>
        </w:rPr>
        <w:t>a</w:t>
      </w:r>
      <w:r w:rsidRPr="00A64F46">
        <w:rPr>
          <w:rFonts w:ascii="Arial" w:eastAsia="Arial" w:hAnsi="Arial" w:cs="Arial"/>
        </w:rPr>
        <w:t xml:space="preserve">n </w:t>
      </w:r>
      <w:r w:rsidRPr="00A64F46">
        <w:rPr>
          <w:rFonts w:ascii="Arial" w:eastAsia="Arial" w:hAnsi="Arial" w:cs="Arial"/>
          <w:spacing w:val="39"/>
        </w:rPr>
        <w:t xml:space="preserve"> </w:t>
      </w:r>
      <w:r w:rsidRPr="00A64F46">
        <w:rPr>
          <w:rFonts w:ascii="Arial" w:eastAsia="Arial" w:hAnsi="Arial" w:cs="Arial"/>
        </w:rPr>
        <w:t>:</w:t>
      </w:r>
      <w:r w:rsidRPr="00A64F46">
        <w:rPr>
          <w:rFonts w:ascii="Arial" w:eastAsia="Arial" w:hAnsi="Arial" w:cs="Arial"/>
          <w:spacing w:val="1"/>
        </w:rPr>
        <w:t xml:space="preserve"> </w:t>
      </w:r>
      <w:r w:rsidRPr="00A64F46">
        <w:rPr>
          <w:rFonts w:ascii="Arial" w:eastAsia="Arial" w:hAnsi="Arial" w:cs="Arial"/>
        </w:rPr>
        <w:t>K</w:t>
      </w:r>
      <w:r w:rsidRPr="00A64F46">
        <w:rPr>
          <w:rFonts w:ascii="Arial" w:eastAsia="Arial" w:hAnsi="Arial" w:cs="Arial"/>
          <w:spacing w:val="1"/>
        </w:rPr>
        <w:t>e</w:t>
      </w:r>
      <w:r w:rsidRPr="00A64F46">
        <w:rPr>
          <w:rFonts w:ascii="Arial" w:eastAsia="Arial" w:hAnsi="Arial" w:cs="Arial"/>
          <w:spacing w:val="-1"/>
        </w:rPr>
        <w:t>p</w:t>
      </w:r>
      <w:r w:rsidRPr="00A64F46">
        <w:rPr>
          <w:rFonts w:ascii="Arial" w:eastAsia="Arial" w:hAnsi="Arial" w:cs="Arial"/>
          <w:spacing w:val="1"/>
        </w:rPr>
        <w:t>a</w:t>
      </w:r>
      <w:r w:rsidRPr="00A64F46">
        <w:rPr>
          <w:rFonts w:ascii="Arial" w:eastAsia="Arial" w:hAnsi="Arial" w:cs="Arial"/>
        </w:rPr>
        <w:t>la Bid</w:t>
      </w:r>
      <w:r w:rsidRPr="00A64F46">
        <w:rPr>
          <w:rFonts w:ascii="Arial" w:eastAsia="Arial" w:hAnsi="Arial" w:cs="Arial"/>
          <w:spacing w:val="1"/>
        </w:rPr>
        <w:t>a</w:t>
      </w:r>
      <w:r w:rsidRPr="00A64F46">
        <w:rPr>
          <w:rFonts w:ascii="Arial" w:eastAsia="Arial" w:hAnsi="Arial" w:cs="Arial"/>
          <w:spacing w:val="-1"/>
        </w:rPr>
        <w:t>n</w:t>
      </w:r>
      <w:r w:rsidRPr="00A64F46">
        <w:rPr>
          <w:rFonts w:ascii="Arial" w:eastAsia="Arial" w:hAnsi="Arial" w:cs="Arial"/>
        </w:rPr>
        <w:t>g</w:t>
      </w:r>
      <w:r w:rsidRPr="00A64F46">
        <w:rPr>
          <w:rFonts w:ascii="Arial" w:eastAsia="Arial" w:hAnsi="Arial" w:cs="Arial"/>
          <w:spacing w:val="2"/>
        </w:rPr>
        <w:t xml:space="preserve"> </w:t>
      </w:r>
      <w:r w:rsidRPr="00A64F46">
        <w:rPr>
          <w:rFonts w:ascii="Arial" w:eastAsia="Arial" w:hAnsi="Arial" w:cs="Arial"/>
          <w:spacing w:val="-2"/>
        </w:rPr>
        <w:t>K</w:t>
      </w:r>
      <w:r w:rsidRPr="00A64F46">
        <w:rPr>
          <w:rFonts w:ascii="Arial" w:eastAsia="Arial" w:hAnsi="Arial" w:cs="Arial"/>
          <w:spacing w:val="1"/>
        </w:rPr>
        <w:t>ea</w:t>
      </w:r>
      <w:r w:rsidRPr="00A64F46">
        <w:rPr>
          <w:rFonts w:ascii="Arial" w:eastAsia="Arial" w:hAnsi="Arial" w:cs="Arial"/>
        </w:rPr>
        <w:t>rs</w:t>
      </w:r>
      <w:r w:rsidRPr="00A64F46">
        <w:rPr>
          <w:rFonts w:ascii="Arial" w:eastAsia="Arial" w:hAnsi="Arial" w:cs="Arial"/>
          <w:spacing w:val="-4"/>
        </w:rPr>
        <w:t>i</w:t>
      </w:r>
      <w:r w:rsidRPr="00A64F46">
        <w:rPr>
          <w:rFonts w:ascii="Arial" w:eastAsia="Arial" w:hAnsi="Arial" w:cs="Arial"/>
          <w:spacing w:val="1"/>
        </w:rPr>
        <w:t>pa</w:t>
      </w:r>
      <w:r w:rsidRPr="00A64F46">
        <w:rPr>
          <w:rFonts w:ascii="Arial" w:eastAsia="Arial" w:hAnsi="Arial" w:cs="Arial"/>
        </w:rPr>
        <w:t>n</w:t>
      </w:r>
    </w:p>
    <w:p w14:paraId="54C3372A" w14:textId="6B9C19C0" w:rsidR="00A64F46" w:rsidRPr="00A64F46" w:rsidRDefault="00A64F46" w:rsidP="005D0C75">
      <w:pPr>
        <w:pStyle w:val="ListParagraph"/>
        <w:spacing w:after="240" w:line="360" w:lineRule="auto"/>
        <w:ind w:left="1985"/>
        <w:rPr>
          <w:rFonts w:ascii="Arial" w:eastAsia="Arial" w:hAnsi="Arial" w:cs="Arial"/>
          <w:spacing w:val="1"/>
        </w:rPr>
      </w:pPr>
      <w:r w:rsidRPr="00A64F46">
        <w:rPr>
          <w:rFonts w:ascii="Arial" w:eastAsia="Arial" w:hAnsi="Arial" w:cs="Arial"/>
        </w:rPr>
        <w:t xml:space="preserve">NIP        </w:t>
      </w:r>
      <w:r w:rsidRPr="00A64F46">
        <w:rPr>
          <w:rFonts w:ascii="Arial" w:eastAsia="Arial" w:hAnsi="Arial" w:cs="Arial"/>
          <w:spacing w:val="29"/>
        </w:rPr>
        <w:t xml:space="preserve"> </w:t>
      </w:r>
      <w:r w:rsidRPr="00A64F46">
        <w:rPr>
          <w:rFonts w:ascii="Arial" w:eastAsia="Arial" w:hAnsi="Arial" w:cs="Arial"/>
        </w:rPr>
        <w:t>:</w:t>
      </w:r>
      <w:r w:rsidRPr="00A64F46">
        <w:rPr>
          <w:rFonts w:ascii="Arial" w:eastAsia="Arial" w:hAnsi="Arial" w:cs="Arial"/>
          <w:spacing w:val="1"/>
        </w:rPr>
        <w:t xml:space="preserve"> 19</w:t>
      </w:r>
      <w:r w:rsidR="00CC5D46">
        <w:rPr>
          <w:rFonts w:ascii="Arial" w:eastAsia="Arial" w:hAnsi="Arial" w:cs="Arial"/>
          <w:spacing w:val="1"/>
        </w:rPr>
        <w:t>710426 199503 2 003</w:t>
      </w:r>
    </w:p>
    <w:p w14:paraId="7D7FAF4D" w14:textId="77777777" w:rsidR="00A64F46" w:rsidRDefault="00A64F46" w:rsidP="00A64F46">
      <w:pPr>
        <w:spacing w:after="240" w:line="360" w:lineRule="auto"/>
        <w:ind w:left="1440" w:firstLine="545"/>
        <w:rPr>
          <w:rFonts w:ascii="Arial" w:eastAsia="Arial" w:hAnsi="Arial" w:cs="Arial"/>
          <w:sz w:val="24"/>
          <w:szCs w:val="24"/>
        </w:rPr>
      </w:pPr>
      <w:r w:rsidRPr="00A64F46">
        <w:rPr>
          <w:rFonts w:ascii="Arial" w:eastAsia="Arial" w:hAnsi="Arial" w:cs="Arial"/>
          <w:spacing w:val="1"/>
          <w:sz w:val="24"/>
          <w:szCs w:val="24"/>
        </w:rPr>
        <w:t>da</w:t>
      </w:r>
      <w:r w:rsidRPr="00A64F46">
        <w:rPr>
          <w:rFonts w:ascii="Arial" w:eastAsia="Arial" w:hAnsi="Arial" w:cs="Arial"/>
          <w:sz w:val="24"/>
          <w:szCs w:val="24"/>
        </w:rPr>
        <w:t>l</w:t>
      </w:r>
      <w:r w:rsidRPr="00A64F46">
        <w:rPr>
          <w:rFonts w:ascii="Arial" w:eastAsia="Arial" w:hAnsi="Arial" w:cs="Arial"/>
          <w:spacing w:val="-2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 xml:space="preserve">m </w:t>
      </w:r>
      <w:r w:rsidRPr="00A64F46"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ha</w:t>
      </w:r>
      <w:r w:rsidRPr="00A64F46">
        <w:rPr>
          <w:rFonts w:ascii="Arial" w:eastAsia="Arial" w:hAnsi="Arial" w:cs="Arial"/>
          <w:sz w:val="24"/>
          <w:szCs w:val="24"/>
        </w:rPr>
        <w:t xml:space="preserve">l </w:t>
      </w:r>
      <w:r w:rsidRPr="00A64F46"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3"/>
          <w:sz w:val="24"/>
          <w:szCs w:val="24"/>
        </w:rPr>
        <w:t>i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 xml:space="preserve">i </w:t>
      </w:r>
      <w:r w:rsidRPr="00A64F46">
        <w:rPr>
          <w:rFonts w:ascii="Arial" w:eastAsia="Arial" w:hAnsi="Arial" w:cs="Arial"/>
          <w:spacing w:val="4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be</w:t>
      </w:r>
      <w:r w:rsidRPr="00A64F46">
        <w:rPr>
          <w:rFonts w:ascii="Arial" w:eastAsia="Arial" w:hAnsi="Arial" w:cs="Arial"/>
          <w:sz w:val="24"/>
          <w:szCs w:val="24"/>
        </w:rPr>
        <w:t>rt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in</w:t>
      </w:r>
      <w:r w:rsidRPr="00A64F46">
        <w:rPr>
          <w:rFonts w:ascii="Arial" w:eastAsia="Arial" w:hAnsi="Arial" w:cs="Arial"/>
          <w:spacing w:val="1"/>
          <w:sz w:val="24"/>
          <w:szCs w:val="24"/>
        </w:rPr>
        <w:t>da</w:t>
      </w:r>
      <w:r w:rsidRPr="00A64F46">
        <w:rPr>
          <w:rFonts w:ascii="Arial" w:eastAsia="Arial" w:hAnsi="Arial" w:cs="Arial"/>
          <w:sz w:val="24"/>
          <w:szCs w:val="24"/>
        </w:rPr>
        <w:t xml:space="preserve">k </w:t>
      </w:r>
      <w:r w:rsidRPr="00A64F46">
        <w:rPr>
          <w:rFonts w:ascii="Arial" w:eastAsia="Arial" w:hAnsi="Arial" w:cs="Arial"/>
          <w:spacing w:val="44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1"/>
          <w:sz w:val="24"/>
          <w:szCs w:val="24"/>
        </w:rPr>
        <w:t>u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 xml:space="preserve">k </w:t>
      </w:r>
      <w:r w:rsidRPr="00A64F46"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da</w:t>
      </w:r>
      <w:r w:rsidRPr="00A64F46">
        <w:rPr>
          <w:rFonts w:ascii="Arial" w:eastAsia="Arial" w:hAnsi="Arial" w:cs="Arial"/>
          <w:sz w:val="24"/>
          <w:szCs w:val="24"/>
        </w:rPr>
        <w:t xml:space="preserve">n </w:t>
      </w:r>
      <w:r w:rsidRPr="00A64F46"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pacing w:val="-2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 xml:space="preserve">s </w:t>
      </w:r>
      <w:r w:rsidRPr="00A64F46">
        <w:rPr>
          <w:rFonts w:ascii="Arial" w:eastAsia="Arial" w:hAnsi="Arial" w:cs="Arial"/>
          <w:spacing w:val="4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m</w:t>
      </w:r>
      <w:r w:rsidRPr="00A64F46">
        <w:rPr>
          <w:rFonts w:ascii="Arial" w:eastAsia="Arial" w:hAnsi="Arial" w:cs="Arial"/>
          <w:sz w:val="24"/>
          <w:szCs w:val="24"/>
        </w:rPr>
        <w:t xml:space="preserve">a </w:t>
      </w:r>
      <w:r w:rsidRPr="00A64F46">
        <w:rPr>
          <w:rFonts w:ascii="Arial" w:eastAsia="Arial" w:hAnsi="Arial" w:cs="Arial"/>
          <w:spacing w:val="5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1"/>
          <w:sz w:val="24"/>
          <w:szCs w:val="24"/>
        </w:rPr>
        <w:t>Le</w:t>
      </w:r>
      <w:r w:rsidRPr="00A64F46">
        <w:rPr>
          <w:rFonts w:ascii="Arial" w:eastAsia="Arial" w:hAnsi="Arial" w:cs="Arial"/>
          <w:spacing w:val="1"/>
          <w:sz w:val="24"/>
          <w:szCs w:val="24"/>
        </w:rPr>
        <w:t>mb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g</w:t>
      </w:r>
      <w:r w:rsidRPr="00A64F46">
        <w:rPr>
          <w:rFonts w:ascii="Arial" w:eastAsia="Arial" w:hAnsi="Arial" w:cs="Arial"/>
          <w:sz w:val="24"/>
          <w:szCs w:val="24"/>
        </w:rPr>
        <w:t xml:space="preserve">a </w:t>
      </w:r>
      <w:r w:rsidRPr="00A64F46">
        <w:rPr>
          <w:rFonts w:ascii="Arial" w:eastAsia="Arial" w:hAnsi="Arial" w:cs="Arial"/>
          <w:spacing w:val="45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2"/>
          <w:sz w:val="24"/>
          <w:szCs w:val="24"/>
        </w:rPr>
        <w:t>K</w:t>
      </w:r>
      <w:r w:rsidRPr="00A64F46">
        <w:rPr>
          <w:rFonts w:ascii="Arial" w:eastAsia="Arial" w:hAnsi="Arial" w:cs="Arial"/>
          <w:spacing w:val="-1"/>
          <w:sz w:val="24"/>
          <w:szCs w:val="24"/>
        </w:rPr>
        <w:t>e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rs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</w:t>
      </w:r>
      <w:r w:rsidRPr="00A64F46">
        <w:rPr>
          <w:rFonts w:ascii="Arial" w:eastAsia="Arial" w:hAnsi="Arial" w:cs="Arial"/>
          <w:spacing w:val="1"/>
          <w:sz w:val="24"/>
          <w:szCs w:val="24"/>
        </w:rPr>
        <w:t>pa</w:t>
      </w:r>
      <w:r w:rsidRPr="00A64F46">
        <w:rPr>
          <w:rFonts w:ascii="Arial" w:eastAsia="Arial" w:hAnsi="Arial" w:cs="Arial"/>
          <w:sz w:val="24"/>
          <w:szCs w:val="24"/>
        </w:rPr>
        <w:t>n K</w:t>
      </w:r>
      <w:r w:rsidRPr="00A64F46">
        <w:rPr>
          <w:rFonts w:ascii="Arial" w:eastAsia="Arial" w:hAnsi="Arial" w:cs="Arial"/>
          <w:spacing w:val="1"/>
          <w:sz w:val="24"/>
          <w:szCs w:val="24"/>
        </w:rPr>
        <w:t>ab</w:t>
      </w:r>
      <w:r w:rsidRPr="00A64F46">
        <w:rPr>
          <w:rFonts w:ascii="Arial" w:eastAsia="Arial" w:hAnsi="Arial" w:cs="Arial"/>
          <w:spacing w:val="-1"/>
          <w:sz w:val="24"/>
          <w:szCs w:val="24"/>
        </w:rPr>
        <w:t>u</w:t>
      </w:r>
      <w:r w:rsidRPr="00A64F46">
        <w:rPr>
          <w:rFonts w:ascii="Arial" w:eastAsia="Arial" w:hAnsi="Arial" w:cs="Arial"/>
          <w:spacing w:val="1"/>
          <w:sz w:val="24"/>
          <w:szCs w:val="24"/>
        </w:rPr>
        <w:t>pa</w:t>
      </w:r>
      <w:r w:rsidRPr="00A64F46">
        <w:rPr>
          <w:rFonts w:ascii="Arial" w:eastAsia="Arial" w:hAnsi="Arial" w:cs="Arial"/>
          <w:spacing w:val="-2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>n</w:t>
      </w:r>
      <w:r w:rsidRPr="00A64F46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B</w:t>
      </w:r>
      <w:r w:rsidRPr="00A64F46">
        <w:rPr>
          <w:rFonts w:ascii="Arial" w:eastAsia="Arial" w:hAnsi="Arial" w:cs="Arial"/>
          <w:spacing w:val="1"/>
          <w:sz w:val="24"/>
          <w:szCs w:val="24"/>
        </w:rPr>
        <w:t>o</w:t>
      </w:r>
      <w:r w:rsidRPr="00A64F46">
        <w:rPr>
          <w:rFonts w:ascii="Arial" w:eastAsia="Arial" w:hAnsi="Arial" w:cs="Arial"/>
          <w:sz w:val="24"/>
          <w:szCs w:val="24"/>
        </w:rPr>
        <w:t>j</w:t>
      </w:r>
      <w:r w:rsidRPr="00A64F46">
        <w:rPr>
          <w:rFonts w:ascii="Arial" w:eastAsia="Arial" w:hAnsi="Arial" w:cs="Arial"/>
          <w:spacing w:val="-2"/>
          <w:sz w:val="24"/>
          <w:szCs w:val="24"/>
        </w:rPr>
        <w:t>o</w:t>
      </w:r>
      <w:r w:rsidRPr="00A64F46">
        <w:rPr>
          <w:rFonts w:ascii="Arial" w:eastAsia="Arial" w:hAnsi="Arial" w:cs="Arial"/>
          <w:spacing w:val="1"/>
          <w:sz w:val="24"/>
          <w:szCs w:val="24"/>
        </w:rPr>
        <w:t>ne</w:t>
      </w:r>
      <w:r w:rsidRPr="00A64F46">
        <w:rPr>
          <w:rFonts w:ascii="Arial" w:eastAsia="Arial" w:hAnsi="Arial" w:cs="Arial"/>
          <w:spacing w:val="-1"/>
          <w:sz w:val="24"/>
          <w:szCs w:val="24"/>
        </w:rPr>
        <w:t>g</w:t>
      </w:r>
      <w:r w:rsidRPr="00A64F46">
        <w:rPr>
          <w:rFonts w:ascii="Arial" w:eastAsia="Arial" w:hAnsi="Arial" w:cs="Arial"/>
          <w:spacing w:val="1"/>
          <w:sz w:val="24"/>
          <w:szCs w:val="24"/>
        </w:rPr>
        <w:t>o</w:t>
      </w:r>
      <w:r w:rsidRPr="00A64F46">
        <w:rPr>
          <w:rFonts w:ascii="Arial" w:eastAsia="Arial" w:hAnsi="Arial" w:cs="Arial"/>
          <w:sz w:val="24"/>
          <w:szCs w:val="24"/>
        </w:rPr>
        <w:t>ro</w:t>
      </w:r>
      <w:r w:rsidRPr="00A64F46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da</w:t>
      </w:r>
      <w:r w:rsidRPr="00A64F46">
        <w:rPr>
          <w:rFonts w:ascii="Arial" w:eastAsia="Arial" w:hAnsi="Arial" w:cs="Arial"/>
          <w:sz w:val="24"/>
          <w:szCs w:val="24"/>
        </w:rPr>
        <w:t>n</w:t>
      </w:r>
      <w:r w:rsidRPr="00A64F46"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s</w:t>
      </w:r>
      <w:r w:rsidRPr="00A64F46">
        <w:rPr>
          <w:rFonts w:ascii="Arial" w:eastAsia="Arial" w:hAnsi="Arial" w:cs="Arial"/>
          <w:spacing w:val="1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>la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pacing w:val="-3"/>
          <w:sz w:val="24"/>
          <w:szCs w:val="24"/>
        </w:rPr>
        <w:t>j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pacing w:val="-2"/>
          <w:sz w:val="24"/>
          <w:szCs w:val="24"/>
        </w:rPr>
        <w:t>y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 w:rsidRPr="00A64F46">
        <w:rPr>
          <w:rFonts w:ascii="Arial" w:eastAsia="Arial" w:hAnsi="Arial" w:cs="Arial"/>
          <w:sz w:val="24"/>
          <w:szCs w:val="24"/>
        </w:rPr>
        <w:t>is</w:t>
      </w:r>
      <w:r w:rsidRPr="00A64F46">
        <w:rPr>
          <w:rFonts w:ascii="Arial" w:eastAsia="Arial" w:hAnsi="Arial" w:cs="Arial"/>
          <w:spacing w:val="-2"/>
          <w:sz w:val="24"/>
          <w:szCs w:val="24"/>
        </w:rPr>
        <w:t>e</w:t>
      </w:r>
      <w:r w:rsidRPr="00A64F46">
        <w:rPr>
          <w:rFonts w:ascii="Arial" w:eastAsia="Arial" w:hAnsi="Arial" w:cs="Arial"/>
          <w:spacing w:val="-1"/>
          <w:sz w:val="24"/>
          <w:szCs w:val="24"/>
        </w:rPr>
        <w:t>b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7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PIH</w:t>
      </w:r>
      <w:r w:rsidRPr="00A64F46">
        <w:rPr>
          <w:rFonts w:ascii="Arial" w:eastAsia="Arial" w:hAnsi="Arial" w:cs="Arial"/>
          <w:spacing w:val="-2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K</w:t>
      </w:r>
      <w:r w:rsidRPr="00A64F46">
        <w:rPr>
          <w:rFonts w:ascii="Arial" w:eastAsia="Arial" w:hAnsi="Arial" w:cs="Arial"/>
          <w:sz w:val="24"/>
          <w:szCs w:val="24"/>
        </w:rPr>
        <w:t>ED</w:t>
      </w:r>
      <w:r w:rsidRPr="00A64F46">
        <w:rPr>
          <w:rFonts w:ascii="Arial" w:eastAsia="Arial" w:hAnsi="Arial" w:cs="Arial"/>
          <w:spacing w:val="-1"/>
          <w:sz w:val="24"/>
          <w:szCs w:val="24"/>
        </w:rPr>
        <w:t>UA</w:t>
      </w:r>
      <w:r w:rsidRPr="00A64F46">
        <w:rPr>
          <w:rFonts w:ascii="Arial" w:eastAsia="Arial" w:hAnsi="Arial" w:cs="Arial"/>
          <w:sz w:val="24"/>
          <w:szCs w:val="24"/>
        </w:rPr>
        <w:t>.</w:t>
      </w:r>
    </w:p>
    <w:p w14:paraId="43DE20B1" w14:textId="77777777" w:rsidR="004024C2" w:rsidRDefault="00A64F46" w:rsidP="004024C2">
      <w:pPr>
        <w:spacing w:line="360" w:lineRule="auto"/>
        <w:ind w:left="1440" w:firstLine="545"/>
        <w:rPr>
          <w:rFonts w:ascii="Arial" w:eastAsia="Arial" w:hAnsi="Arial" w:cs="Arial"/>
          <w:sz w:val="24"/>
          <w:szCs w:val="24"/>
        </w:rPr>
      </w:pPr>
      <w:r w:rsidRPr="00A64F46">
        <w:rPr>
          <w:rFonts w:ascii="Arial" w:eastAsia="Arial" w:hAnsi="Arial" w:cs="Arial"/>
          <w:spacing w:val="-1"/>
          <w:sz w:val="24"/>
          <w:szCs w:val="24"/>
        </w:rPr>
        <w:t>M</w:t>
      </w:r>
      <w:r w:rsidRPr="00A64F46">
        <w:rPr>
          <w:rFonts w:ascii="Arial" w:eastAsia="Arial" w:hAnsi="Arial" w:cs="Arial"/>
          <w:spacing w:val="1"/>
          <w:sz w:val="24"/>
          <w:szCs w:val="24"/>
        </w:rPr>
        <w:t>en</w:t>
      </w:r>
      <w:r w:rsidRPr="00A64F46">
        <w:rPr>
          <w:rFonts w:ascii="Arial" w:eastAsia="Arial" w:hAnsi="Arial" w:cs="Arial"/>
          <w:sz w:val="24"/>
          <w:szCs w:val="24"/>
        </w:rPr>
        <w:t>y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pacing w:val="-2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n</w:t>
      </w:r>
      <w:r w:rsidRPr="00A64F46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PIH</w:t>
      </w:r>
      <w:r w:rsidRPr="00A64F46">
        <w:rPr>
          <w:rFonts w:ascii="Arial" w:eastAsia="Arial" w:hAnsi="Arial" w:cs="Arial"/>
          <w:spacing w:val="-2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K</w:t>
      </w:r>
      <w:r w:rsidRPr="00A64F46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2"/>
          <w:sz w:val="24"/>
          <w:szCs w:val="24"/>
        </w:rPr>
        <w:t>P</w:t>
      </w:r>
      <w:r w:rsidRPr="00A64F46">
        <w:rPr>
          <w:rFonts w:ascii="Arial" w:eastAsia="Arial" w:hAnsi="Arial" w:cs="Arial"/>
          <w:sz w:val="24"/>
          <w:szCs w:val="24"/>
        </w:rPr>
        <w:t>ER</w:t>
      </w:r>
      <w:r w:rsidRPr="00A64F46">
        <w:rPr>
          <w:rFonts w:ascii="Arial" w:eastAsia="Arial" w:hAnsi="Arial" w:cs="Arial"/>
          <w:spacing w:val="-1"/>
          <w:sz w:val="24"/>
          <w:szCs w:val="24"/>
        </w:rPr>
        <w:t>T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-1"/>
          <w:sz w:val="24"/>
          <w:szCs w:val="24"/>
        </w:rPr>
        <w:t>M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e</w:t>
      </w:r>
      <w:r w:rsidRPr="00A64F46">
        <w:rPr>
          <w:rFonts w:ascii="Arial" w:eastAsia="Arial" w:hAnsi="Arial" w:cs="Arial"/>
          <w:spacing w:val="-3"/>
          <w:sz w:val="24"/>
          <w:szCs w:val="24"/>
        </w:rPr>
        <w:t>l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 xml:space="preserve">h </w:t>
      </w:r>
      <w:r w:rsidRPr="00A64F46">
        <w:rPr>
          <w:rFonts w:ascii="Arial" w:eastAsia="Arial" w:hAnsi="Arial" w:cs="Arial"/>
          <w:spacing w:val="1"/>
          <w:sz w:val="24"/>
          <w:szCs w:val="24"/>
        </w:rPr>
        <w:t>me</w:t>
      </w:r>
      <w:r w:rsidRPr="00A64F46">
        <w:rPr>
          <w:rFonts w:ascii="Arial" w:eastAsia="Arial" w:hAnsi="Arial" w:cs="Arial"/>
          <w:spacing w:val="-3"/>
          <w:sz w:val="24"/>
          <w:szCs w:val="24"/>
        </w:rPr>
        <w:t>l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pacing w:val="-2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n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 w:rsidRPr="00A64F46">
        <w:rPr>
          <w:rFonts w:ascii="Arial" w:eastAsia="Arial" w:hAnsi="Arial" w:cs="Arial"/>
          <w:spacing w:val="-1"/>
          <w:sz w:val="24"/>
          <w:szCs w:val="24"/>
        </w:rPr>
        <w:t>e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y</w:t>
      </w:r>
      <w:r w:rsidRPr="00A64F46">
        <w:rPr>
          <w:rFonts w:ascii="Arial" w:eastAsia="Arial" w:hAnsi="Arial" w:cs="Arial"/>
          <w:spacing w:val="1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>r</w:t>
      </w:r>
      <w:r w:rsidRPr="00A64F46">
        <w:rPr>
          <w:rFonts w:ascii="Arial" w:eastAsia="Arial" w:hAnsi="Arial" w:cs="Arial"/>
          <w:spacing w:val="-2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ha</w:t>
      </w:r>
      <w:r w:rsidRPr="00A64F46">
        <w:rPr>
          <w:rFonts w:ascii="Arial" w:eastAsia="Arial" w:hAnsi="Arial" w:cs="Arial"/>
          <w:sz w:val="24"/>
          <w:szCs w:val="24"/>
        </w:rPr>
        <w:t>n</w:t>
      </w:r>
      <w:r w:rsidRPr="00A64F46">
        <w:rPr>
          <w:rFonts w:ascii="Arial" w:eastAsia="Arial" w:hAnsi="Arial" w:cs="Arial"/>
          <w:spacing w:val="5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D</w:t>
      </w:r>
      <w:r w:rsidRPr="00A64F46">
        <w:rPr>
          <w:rFonts w:ascii="Arial" w:eastAsia="Arial" w:hAnsi="Arial" w:cs="Arial"/>
          <w:spacing w:val="-2"/>
          <w:sz w:val="24"/>
          <w:szCs w:val="24"/>
        </w:rPr>
        <w:t>o</w:t>
      </w:r>
      <w:r w:rsidRPr="00A64F46">
        <w:rPr>
          <w:rFonts w:ascii="Arial" w:eastAsia="Arial" w:hAnsi="Arial" w:cs="Arial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>um</w:t>
      </w:r>
      <w:r w:rsidRPr="00A64F46">
        <w:rPr>
          <w:rFonts w:ascii="Arial" w:eastAsia="Arial" w:hAnsi="Arial" w:cs="Arial"/>
          <w:spacing w:val="-1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>n Ars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</w:t>
      </w:r>
      <w:r w:rsidRPr="00A64F46">
        <w:rPr>
          <w:rFonts w:ascii="Arial" w:eastAsia="Arial" w:hAnsi="Arial" w:cs="Arial"/>
          <w:sz w:val="24"/>
          <w:szCs w:val="24"/>
        </w:rPr>
        <w:t xml:space="preserve">p </w:t>
      </w:r>
      <w:r w:rsidRPr="00A64F46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y</w:t>
      </w:r>
      <w:r w:rsidRPr="00A64F46">
        <w:rPr>
          <w:rFonts w:ascii="Arial" w:eastAsia="Arial" w:hAnsi="Arial" w:cs="Arial"/>
          <w:spacing w:val="1"/>
          <w:sz w:val="24"/>
          <w:szCs w:val="24"/>
        </w:rPr>
        <w:t>an</w:t>
      </w:r>
      <w:r w:rsidRPr="00A64F46">
        <w:rPr>
          <w:rFonts w:ascii="Arial" w:eastAsia="Arial" w:hAnsi="Arial" w:cs="Arial"/>
          <w:sz w:val="24"/>
          <w:szCs w:val="24"/>
        </w:rPr>
        <w:t xml:space="preserve">g </w:t>
      </w:r>
      <w:r w:rsidRPr="00A64F46">
        <w:rPr>
          <w:rFonts w:ascii="Arial" w:eastAsia="Arial" w:hAnsi="Arial" w:cs="Arial"/>
          <w:spacing w:val="5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2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>ond</w:t>
      </w:r>
      <w:r w:rsidRPr="00A64F46">
        <w:rPr>
          <w:rFonts w:ascii="Arial" w:eastAsia="Arial" w:hAnsi="Arial" w:cs="Arial"/>
          <w:sz w:val="24"/>
          <w:szCs w:val="24"/>
        </w:rPr>
        <w:t>is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pacing w:val="-2"/>
          <w:sz w:val="24"/>
          <w:szCs w:val="24"/>
        </w:rPr>
        <w:t>y</w:t>
      </w:r>
      <w:r w:rsidRPr="00A64F46">
        <w:rPr>
          <w:rFonts w:ascii="Arial" w:eastAsia="Arial" w:hAnsi="Arial" w:cs="Arial"/>
          <w:sz w:val="24"/>
          <w:szCs w:val="24"/>
        </w:rPr>
        <w:t xml:space="preserve">a </w:t>
      </w:r>
      <w:r w:rsidRPr="00A64F46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 xml:space="preserve">lah </w:t>
      </w:r>
      <w:r w:rsidRPr="00A64F46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ru</w:t>
      </w:r>
      <w:r w:rsidRPr="00A64F46">
        <w:rPr>
          <w:rFonts w:ascii="Arial" w:eastAsia="Arial" w:hAnsi="Arial" w:cs="Arial"/>
          <w:spacing w:val="-2"/>
          <w:sz w:val="24"/>
          <w:szCs w:val="24"/>
        </w:rPr>
        <w:t>s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 xml:space="preserve">k </w:t>
      </w:r>
      <w:r w:rsidRPr="00A64F46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1"/>
          <w:sz w:val="24"/>
          <w:szCs w:val="24"/>
        </w:rPr>
        <w:t>u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 xml:space="preserve">k  </w:t>
      </w:r>
      <w:r w:rsidRPr="00A64F46">
        <w:rPr>
          <w:rFonts w:ascii="Arial" w:eastAsia="Arial" w:hAnsi="Arial" w:cs="Arial"/>
          <w:spacing w:val="1"/>
          <w:sz w:val="24"/>
          <w:szCs w:val="24"/>
        </w:rPr>
        <w:t>d</w:t>
      </w:r>
      <w:r w:rsidRPr="00A64F46">
        <w:rPr>
          <w:rFonts w:ascii="Arial" w:eastAsia="Arial" w:hAnsi="Arial" w:cs="Arial"/>
          <w:sz w:val="24"/>
          <w:szCs w:val="24"/>
        </w:rPr>
        <w:t>i</w:t>
      </w:r>
      <w:r w:rsidRPr="00A64F46">
        <w:rPr>
          <w:rFonts w:ascii="Arial" w:eastAsia="Arial" w:hAnsi="Arial" w:cs="Arial"/>
          <w:spacing w:val="-1"/>
          <w:sz w:val="24"/>
          <w:szCs w:val="24"/>
        </w:rPr>
        <w:t>l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 xml:space="preserve">n </w:t>
      </w:r>
      <w:r w:rsidRPr="00A64F46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3"/>
          <w:sz w:val="24"/>
          <w:szCs w:val="24"/>
        </w:rPr>
        <w:t>R</w:t>
      </w:r>
      <w:r w:rsidRPr="00A64F46">
        <w:rPr>
          <w:rFonts w:ascii="Arial" w:eastAsia="Arial" w:hAnsi="Arial" w:cs="Arial"/>
          <w:spacing w:val="1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>st</w:t>
      </w:r>
      <w:r w:rsidRPr="00A64F46">
        <w:rPr>
          <w:rFonts w:ascii="Arial" w:eastAsia="Arial" w:hAnsi="Arial" w:cs="Arial"/>
          <w:spacing w:val="1"/>
          <w:sz w:val="24"/>
          <w:szCs w:val="24"/>
        </w:rPr>
        <w:t>o</w:t>
      </w:r>
      <w:r w:rsidRPr="00A64F46">
        <w:rPr>
          <w:rFonts w:ascii="Arial" w:eastAsia="Arial" w:hAnsi="Arial" w:cs="Arial"/>
          <w:sz w:val="24"/>
          <w:szCs w:val="24"/>
        </w:rPr>
        <w:t>rasi  Ars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</w:t>
      </w:r>
      <w:r w:rsidRPr="00A64F46">
        <w:rPr>
          <w:rFonts w:ascii="Arial" w:eastAsia="Arial" w:hAnsi="Arial" w:cs="Arial"/>
          <w:sz w:val="24"/>
          <w:szCs w:val="24"/>
        </w:rPr>
        <w:t xml:space="preserve">p </w:t>
      </w:r>
      <w:r w:rsidRPr="00A64F46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da</w:t>
      </w:r>
      <w:r w:rsidRPr="00A64F46">
        <w:rPr>
          <w:rFonts w:ascii="Arial" w:eastAsia="Arial" w:hAnsi="Arial" w:cs="Arial"/>
          <w:sz w:val="24"/>
          <w:szCs w:val="24"/>
        </w:rPr>
        <w:t xml:space="preserve">n </w:t>
      </w:r>
      <w:r w:rsidRPr="00A64F46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Al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</w:t>
      </w:r>
      <w:r w:rsidRPr="00A64F46">
        <w:rPr>
          <w:rFonts w:ascii="Arial" w:eastAsia="Arial" w:hAnsi="Arial" w:cs="Arial"/>
          <w:sz w:val="24"/>
          <w:szCs w:val="24"/>
        </w:rPr>
        <w:t xml:space="preserve">h </w:t>
      </w:r>
      <w:r w:rsidRPr="00A64F46">
        <w:rPr>
          <w:rFonts w:ascii="Arial" w:eastAsia="Arial" w:hAnsi="Arial" w:cs="Arial"/>
          <w:spacing w:val="-1"/>
          <w:sz w:val="24"/>
          <w:szCs w:val="24"/>
        </w:rPr>
        <w:t>M</w:t>
      </w:r>
      <w:r w:rsidRPr="00A64F46">
        <w:rPr>
          <w:rFonts w:ascii="Arial" w:eastAsia="Arial" w:hAnsi="Arial" w:cs="Arial"/>
          <w:spacing w:val="1"/>
          <w:sz w:val="24"/>
          <w:szCs w:val="24"/>
        </w:rPr>
        <w:t>ed</w:t>
      </w:r>
      <w:r w:rsidRPr="00A64F46">
        <w:rPr>
          <w:rFonts w:ascii="Arial" w:eastAsia="Arial" w:hAnsi="Arial" w:cs="Arial"/>
          <w:sz w:val="24"/>
          <w:szCs w:val="24"/>
        </w:rPr>
        <w:t xml:space="preserve">ia  </w:t>
      </w:r>
      <w:r w:rsidRPr="00A64F46"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p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d</w:t>
      </w:r>
      <w:r w:rsidRPr="00A64F46">
        <w:rPr>
          <w:rFonts w:ascii="Arial" w:eastAsia="Arial" w:hAnsi="Arial" w:cs="Arial"/>
          <w:sz w:val="24"/>
          <w:szCs w:val="24"/>
        </w:rPr>
        <w:t xml:space="preserve">a  </w:t>
      </w:r>
      <w:r w:rsidR="004024C2">
        <w:rPr>
          <w:rFonts w:ascii="Arial" w:eastAsia="Arial" w:hAnsi="Arial" w:cs="Arial"/>
          <w:sz w:val="24"/>
          <w:szCs w:val="24"/>
        </w:rPr>
        <w:t>:</w:t>
      </w:r>
    </w:p>
    <w:p w14:paraId="21A73291" w14:textId="4721565D" w:rsidR="00A64F46" w:rsidRPr="004024C2" w:rsidRDefault="004024C2" w:rsidP="004024C2">
      <w:pPr>
        <w:pStyle w:val="ListParagraph"/>
        <w:numPr>
          <w:ilvl w:val="0"/>
          <w:numId w:val="3"/>
        </w:numPr>
        <w:spacing w:line="360" w:lineRule="auto"/>
        <w:rPr>
          <w:rFonts w:ascii="Arial" w:eastAsia="Arial" w:hAnsi="Arial" w:cs="Arial"/>
        </w:rPr>
      </w:pPr>
      <w:r w:rsidRPr="004024C2">
        <w:rPr>
          <w:rFonts w:ascii="Arial" w:eastAsia="Arial" w:hAnsi="Arial" w:cs="Arial"/>
        </w:rPr>
        <w:t xml:space="preserve">Buku Letter C </w:t>
      </w:r>
      <w:r w:rsidR="00A64F46" w:rsidRPr="004024C2">
        <w:rPr>
          <w:rFonts w:ascii="Arial" w:eastAsia="Arial" w:hAnsi="Arial" w:cs="Arial"/>
          <w:color w:val="000000"/>
        </w:rPr>
        <w:t>s</w:t>
      </w:r>
      <w:r w:rsidR="00A64F46" w:rsidRPr="004024C2">
        <w:rPr>
          <w:rFonts w:ascii="Arial" w:eastAsia="Arial" w:hAnsi="Arial" w:cs="Arial"/>
          <w:color w:val="000000"/>
          <w:spacing w:val="-1"/>
        </w:rPr>
        <w:t>e</w:t>
      </w:r>
      <w:r w:rsidR="00A64F46" w:rsidRPr="004024C2">
        <w:rPr>
          <w:rFonts w:ascii="Arial" w:eastAsia="Arial" w:hAnsi="Arial" w:cs="Arial"/>
          <w:color w:val="000000"/>
          <w:spacing w:val="1"/>
        </w:rPr>
        <w:t>ban</w:t>
      </w:r>
      <w:r w:rsidR="00A64F46" w:rsidRPr="004024C2">
        <w:rPr>
          <w:rFonts w:ascii="Arial" w:eastAsia="Arial" w:hAnsi="Arial" w:cs="Arial"/>
          <w:color w:val="000000"/>
          <w:spacing w:val="-2"/>
        </w:rPr>
        <w:t>y</w:t>
      </w:r>
      <w:r w:rsidR="00A64F46" w:rsidRPr="004024C2">
        <w:rPr>
          <w:rFonts w:ascii="Arial" w:eastAsia="Arial" w:hAnsi="Arial" w:cs="Arial"/>
          <w:color w:val="000000"/>
          <w:spacing w:val="1"/>
        </w:rPr>
        <w:t>a</w:t>
      </w:r>
      <w:r w:rsidR="00A64F46" w:rsidRPr="004024C2">
        <w:rPr>
          <w:rFonts w:ascii="Arial" w:eastAsia="Arial" w:hAnsi="Arial" w:cs="Arial"/>
          <w:color w:val="000000"/>
        </w:rPr>
        <w:t xml:space="preserve">k </w:t>
      </w:r>
      <w:r w:rsidR="00A64F46" w:rsidRPr="004024C2">
        <w:rPr>
          <w:rFonts w:ascii="Arial" w:eastAsia="Arial" w:hAnsi="Arial" w:cs="Arial"/>
          <w:color w:val="000000"/>
          <w:spacing w:val="-2"/>
        </w:rPr>
        <w:t>…</w:t>
      </w:r>
      <w:r w:rsidR="00A64F46" w:rsidRPr="004024C2">
        <w:rPr>
          <w:rFonts w:ascii="Arial" w:eastAsia="Arial" w:hAnsi="Arial" w:cs="Arial"/>
          <w:color w:val="000000"/>
        </w:rPr>
        <w:t>….</w:t>
      </w:r>
      <w:r w:rsidR="00A64F46" w:rsidRPr="004024C2">
        <w:rPr>
          <w:rFonts w:ascii="Arial" w:eastAsia="Arial" w:hAnsi="Arial" w:cs="Arial"/>
          <w:color w:val="000000"/>
          <w:spacing w:val="3"/>
        </w:rPr>
        <w:t>.</w:t>
      </w:r>
      <w:r w:rsidR="00A64F46" w:rsidRPr="004024C2">
        <w:rPr>
          <w:rFonts w:ascii="Arial" w:eastAsia="Arial" w:hAnsi="Arial" w:cs="Arial"/>
          <w:color w:val="FF0000"/>
        </w:rPr>
        <w:t>(</w:t>
      </w:r>
      <w:r w:rsidR="00A64F46" w:rsidRPr="004024C2">
        <w:rPr>
          <w:rFonts w:ascii="Arial" w:eastAsia="Arial" w:hAnsi="Arial" w:cs="Arial"/>
          <w:color w:val="FF0000"/>
          <w:spacing w:val="-1"/>
        </w:rPr>
        <w:t>l</w:t>
      </w:r>
      <w:r w:rsidR="00A64F46" w:rsidRPr="004024C2">
        <w:rPr>
          <w:rFonts w:ascii="Arial" w:eastAsia="Arial" w:hAnsi="Arial" w:cs="Arial"/>
          <w:color w:val="FF0000"/>
          <w:spacing w:val="1"/>
        </w:rPr>
        <w:t>em</w:t>
      </w:r>
      <w:r w:rsidR="00A64F46" w:rsidRPr="004024C2">
        <w:rPr>
          <w:rFonts w:ascii="Arial" w:eastAsia="Arial" w:hAnsi="Arial" w:cs="Arial"/>
          <w:color w:val="FF0000"/>
          <w:spacing w:val="-1"/>
        </w:rPr>
        <w:t>b</w:t>
      </w:r>
      <w:r w:rsidR="00A64F46" w:rsidRPr="004024C2">
        <w:rPr>
          <w:rFonts w:ascii="Arial" w:eastAsia="Arial" w:hAnsi="Arial" w:cs="Arial"/>
          <w:color w:val="FF0000"/>
          <w:spacing w:val="1"/>
        </w:rPr>
        <w:t>a</w:t>
      </w:r>
      <w:r w:rsidR="00A64F46" w:rsidRPr="004024C2">
        <w:rPr>
          <w:rFonts w:ascii="Arial" w:eastAsia="Arial" w:hAnsi="Arial" w:cs="Arial"/>
          <w:color w:val="FF0000"/>
        </w:rPr>
        <w:t>r</w:t>
      </w:r>
      <w:r w:rsidR="00A64F46" w:rsidRPr="004024C2">
        <w:rPr>
          <w:rFonts w:ascii="Arial" w:eastAsia="Arial" w:hAnsi="Arial" w:cs="Arial"/>
          <w:color w:val="FF0000"/>
          <w:spacing w:val="-1"/>
        </w:rPr>
        <w:t>)</w:t>
      </w:r>
      <w:r w:rsidR="00A64F46" w:rsidRPr="004024C2">
        <w:rPr>
          <w:rFonts w:ascii="Arial" w:eastAsia="Arial" w:hAnsi="Arial" w:cs="Arial"/>
          <w:color w:val="FF0000"/>
        </w:rPr>
        <w:t>,</w:t>
      </w:r>
      <w:r w:rsidR="00A64F46" w:rsidRPr="004024C2">
        <w:rPr>
          <w:rFonts w:ascii="Arial" w:eastAsia="Arial" w:hAnsi="Arial" w:cs="Arial"/>
        </w:rPr>
        <w:t>………….</w:t>
      </w:r>
      <w:r w:rsidR="00A64F46" w:rsidRPr="004024C2">
        <w:rPr>
          <w:rFonts w:ascii="Arial" w:eastAsia="Arial" w:hAnsi="Arial" w:cs="Arial"/>
          <w:spacing w:val="1"/>
        </w:rPr>
        <w:t xml:space="preserve"> </w:t>
      </w:r>
      <w:r w:rsidR="00A64F46" w:rsidRPr="004024C2">
        <w:rPr>
          <w:rFonts w:ascii="Arial" w:eastAsia="Arial" w:hAnsi="Arial" w:cs="Arial"/>
          <w:color w:val="FF0000"/>
        </w:rPr>
        <w:t>(h</w:t>
      </w:r>
      <w:r w:rsidR="00A64F46" w:rsidRPr="004024C2">
        <w:rPr>
          <w:rFonts w:ascii="Arial" w:eastAsia="Arial" w:hAnsi="Arial" w:cs="Arial"/>
          <w:color w:val="FF0000"/>
          <w:spacing w:val="1"/>
        </w:rPr>
        <w:t>a</w:t>
      </w:r>
      <w:r w:rsidR="00A64F46" w:rsidRPr="004024C2">
        <w:rPr>
          <w:rFonts w:ascii="Arial" w:eastAsia="Arial" w:hAnsi="Arial" w:cs="Arial"/>
          <w:color w:val="FF0000"/>
        </w:rPr>
        <w:t>l</w:t>
      </w:r>
      <w:r w:rsidR="00A64F46" w:rsidRPr="004024C2">
        <w:rPr>
          <w:rFonts w:ascii="Arial" w:eastAsia="Arial" w:hAnsi="Arial" w:cs="Arial"/>
          <w:color w:val="FF0000"/>
          <w:spacing w:val="-2"/>
        </w:rPr>
        <w:t>a</w:t>
      </w:r>
      <w:r w:rsidR="00A64F46" w:rsidRPr="004024C2">
        <w:rPr>
          <w:rFonts w:ascii="Arial" w:eastAsia="Arial" w:hAnsi="Arial" w:cs="Arial"/>
          <w:color w:val="FF0000"/>
          <w:spacing w:val="1"/>
        </w:rPr>
        <w:t>man)</w:t>
      </w:r>
    </w:p>
    <w:p w14:paraId="5E4B9A9C" w14:textId="7EF5C3F8" w:rsidR="004024C2" w:rsidRPr="004024C2" w:rsidRDefault="004024C2" w:rsidP="004024C2">
      <w:pPr>
        <w:pStyle w:val="ListParagraph"/>
        <w:numPr>
          <w:ilvl w:val="0"/>
          <w:numId w:val="3"/>
        </w:num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Buku B1 </w:t>
      </w:r>
      <w:r w:rsidRPr="004024C2">
        <w:rPr>
          <w:rFonts w:ascii="Arial" w:eastAsia="Arial" w:hAnsi="Arial" w:cs="Arial"/>
          <w:color w:val="000000"/>
        </w:rPr>
        <w:t>s</w:t>
      </w:r>
      <w:r w:rsidRPr="004024C2">
        <w:rPr>
          <w:rFonts w:ascii="Arial" w:eastAsia="Arial" w:hAnsi="Arial" w:cs="Arial"/>
          <w:color w:val="000000"/>
          <w:spacing w:val="-1"/>
        </w:rPr>
        <w:t>e</w:t>
      </w:r>
      <w:r w:rsidRPr="004024C2">
        <w:rPr>
          <w:rFonts w:ascii="Arial" w:eastAsia="Arial" w:hAnsi="Arial" w:cs="Arial"/>
          <w:color w:val="000000"/>
          <w:spacing w:val="1"/>
        </w:rPr>
        <w:t>ban</w:t>
      </w:r>
      <w:r w:rsidRPr="004024C2">
        <w:rPr>
          <w:rFonts w:ascii="Arial" w:eastAsia="Arial" w:hAnsi="Arial" w:cs="Arial"/>
          <w:color w:val="000000"/>
          <w:spacing w:val="-2"/>
        </w:rPr>
        <w:t>y</w:t>
      </w:r>
      <w:r w:rsidRPr="004024C2">
        <w:rPr>
          <w:rFonts w:ascii="Arial" w:eastAsia="Arial" w:hAnsi="Arial" w:cs="Arial"/>
          <w:color w:val="000000"/>
          <w:spacing w:val="1"/>
        </w:rPr>
        <w:t>a</w:t>
      </w:r>
      <w:r w:rsidRPr="004024C2">
        <w:rPr>
          <w:rFonts w:ascii="Arial" w:eastAsia="Arial" w:hAnsi="Arial" w:cs="Arial"/>
          <w:color w:val="000000"/>
        </w:rPr>
        <w:t xml:space="preserve">k </w:t>
      </w:r>
      <w:r w:rsidRPr="004024C2">
        <w:rPr>
          <w:rFonts w:ascii="Arial" w:eastAsia="Arial" w:hAnsi="Arial" w:cs="Arial"/>
          <w:color w:val="000000"/>
          <w:spacing w:val="-2"/>
        </w:rPr>
        <w:t>…</w:t>
      </w:r>
      <w:r w:rsidRPr="004024C2">
        <w:rPr>
          <w:rFonts w:ascii="Arial" w:eastAsia="Arial" w:hAnsi="Arial" w:cs="Arial"/>
          <w:color w:val="000000"/>
        </w:rPr>
        <w:t>….</w:t>
      </w:r>
      <w:r w:rsidRPr="004024C2">
        <w:rPr>
          <w:rFonts w:ascii="Arial" w:eastAsia="Arial" w:hAnsi="Arial" w:cs="Arial"/>
          <w:color w:val="000000"/>
          <w:spacing w:val="3"/>
        </w:rPr>
        <w:t>.</w:t>
      </w:r>
      <w:r w:rsidRPr="004024C2">
        <w:rPr>
          <w:rFonts w:ascii="Arial" w:eastAsia="Arial" w:hAnsi="Arial" w:cs="Arial"/>
          <w:color w:val="FF0000"/>
        </w:rPr>
        <w:t>(</w:t>
      </w:r>
      <w:r w:rsidRPr="004024C2">
        <w:rPr>
          <w:rFonts w:ascii="Arial" w:eastAsia="Arial" w:hAnsi="Arial" w:cs="Arial"/>
          <w:color w:val="FF0000"/>
          <w:spacing w:val="-1"/>
        </w:rPr>
        <w:t>l</w:t>
      </w:r>
      <w:r w:rsidRPr="004024C2">
        <w:rPr>
          <w:rFonts w:ascii="Arial" w:eastAsia="Arial" w:hAnsi="Arial" w:cs="Arial"/>
          <w:color w:val="FF0000"/>
          <w:spacing w:val="1"/>
        </w:rPr>
        <w:t>em</w:t>
      </w:r>
      <w:r w:rsidRPr="004024C2">
        <w:rPr>
          <w:rFonts w:ascii="Arial" w:eastAsia="Arial" w:hAnsi="Arial" w:cs="Arial"/>
          <w:color w:val="FF0000"/>
          <w:spacing w:val="-1"/>
        </w:rPr>
        <w:t>b</w:t>
      </w:r>
      <w:r w:rsidRPr="004024C2">
        <w:rPr>
          <w:rFonts w:ascii="Arial" w:eastAsia="Arial" w:hAnsi="Arial" w:cs="Arial"/>
          <w:color w:val="FF0000"/>
          <w:spacing w:val="1"/>
        </w:rPr>
        <w:t>a</w:t>
      </w:r>
      <w:r w:rsidRPr="004024C2">
        <w:rPr>
          <w:rFonts w:ascii="Arial" w:eastAsia="Arial" w:hAnsi="Arial" w:cs="Arial"/>
          <w:color w:val="FF0000"/>
        </w:rPr>
        <w:t>r</w:t>
      </w:r>
      <w:r w:rsidRPr="004024C2">
        <w:rPr>
          <w:rFonts w:ascii="Arial" w:eastAsia="Arial" w:hAnsi="Arial" w:cs="Arial"/>
          <w:color w:val="FF0000"/>
          <w:spacing w:val="-1"/>
        </w:rPr>
        <w:t>)</w:t>
      </w:r>
      <w:r w:rsidRPr="004024C2">
        <w:rPr>
          <w:rFonts w:ascii="Arial" w:eastAsia="Arial" w:hAnsi="Arial" w:cs="Arial"/>
          <w:color w:val="FF0000"/>
        </w:rPr>
        <w:t>,</w:t>
      </w:r>
      <w:r w:rsidRPr="004024C2">
        <w:rPr>
          <w:rFonts w:ascii="Arial" w:eastAsia="Arial" w:hAnsi="Arial" w:cs="Arial"/>
        </w:rPr>
        <w:t>………….</w:t>
      </w:r>
      <w:r w:rsidRPr="004024C2">
        <w:rPr>
          <w:rFonts w:ascii="Arial" w:eastAsia="Arial" w:hAnsi="Arial" w:cs="Arial"/>
          <w:spacing w:val="1"/>
        </w:rPr>
        <w:t xml:space="preserve"> </w:t>
      </w:r>
      <w:r w:rsidRPr="004024C2">
        <w:rPr>
          <w:rFonts w:ascii="Arial" w:eastAsia="Arial" w:hAnsi="Arial" w:cs="Arial"/>
          <w:color w:val="FF0000"/>
        </w:rPr>
        <w:t>(h</w:t>
      </w:r>
      <w:r w:rsidRPr="004024C2">
        <w:rPr>
          <w:rFonts w:ascii="Arial" w:eastAsia="Arial" w:hAnsi="Arial" w:cs="Arial"/>
          <w:color w:val="FF0000"/>
          <w:spacing w:val="1"/>
        </w:rPr>
        <w:t>a</w:t>
      </w:r>
      <w:r w:rsidRPr="004024C2">
        <w:rPr>
          <w:rFonts w:ascii="Arial" w:eastAsia="Arial" w:hAnsi="Arial" w:cs="Arial"/>
          <w:color w:val="FF0000"/>
        </w:rPr>
        <w:t>l</w:t>
      </w:r>
      <w:r w:rsidRPr="004024C2">
        <w:rPr>
          <w:rFonts w:ascii="Arial" w:eastAsia="Arial" w:hAnsi="Arial" w:cs="Arial"/>
          <w:color w:val="FF0000"/>
          <w:spacing w:val="-2"/>
        </w:rPr>
        <w:t>a</w:t>
      </w:r>
      <w:r w:rsidRPr="004024C2">
        <w:rPr>
          <w:rFonts w:ascii="Arial" w:eastAsia="Arial" w:hAnsi="Arial" w:cs="Arial"/>
          <w:color w:val="FF0000"/>
          <w:spacing w:val="1"/>
        </w:rPr>
        <w:t>man)</w:t>
      </w:r>
    </w:p>
    <w:p w14:paraId="1038FBCD" w14:textId="77B6249A" w:rsidR="00A64F46" w:rsidRPr="00A64F46" w:rsidRDefault="00A64F46" w:rsidP="00A64F46">
      <w:pPr>
        <w:spacing w:line="360" w:lineRule="auto"/>
        <w:ind w:left="1440" w:firstLine="545"/>
        <w:rPr>
          <w:rFonts w:ascii="Arial" w:eastAsia="Arial" w:hAnsi="Arial" w:cs="Arial"/>
          <w:sz w:val="24"/>
          <w:szCs w:val="24"/>
        </w:rPr>
      </w:pPr>
      <w:r w:rsidRPr="00A64F46">
        <w:rPr>
          <w:rFonts w:ascii="Arial" w:eastAsia="Arial" w:hAnsi="Arial" w:cs="Arial"/>
          <w:sz w:val="24"/>
          <w:szCs w:val="24"/>
        </w:rPr>
        <w:t>De</w:t>
      </w:r>
      <w:r w:rsidRPr="00A64F46">
        <w:rPr>
          <w:rFonts w:ascii="Arial" w:eastAsia="Arial" w:hAnsi="Arial" w:cs="Arial"/>
          <w:spacing w:val="2"/>
          <w:sz w:val="24"/>
          <w:szCs w:val="24"/>
        </w:rPr>
        <w:t>m</w:t>
      </w:r>
      <w:r w:rsidRPr="00A64F46">
        <w:rPr>
          <w:rFonts w:ascii="Arial" w:eastAsia="Arial" w:hAnsi="Arial" w:cs="Arial"/>
          <w:sz w:val="24"/>
          <w:szCs w:val="24"/>
        </w:rPr>
        <w:t>ik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n B</w:t>
      </w:r>
      <w:r w:rsidRPr="00A64F46">
        <w:rPr>
          <w:rFonts w:ascii="Arial" w:eastAsia="Arial" w:hAnsi="Arial" w:cs="Arial"/>
          <w:spacing w:val="1"/>
          <w:sz w:val="24"/>
          <w:szCs w:val="24"/>
        </w:rPr>
        <w:t>e</w:t>
      </w:r>
      <w:r w:rsidRPr="00A64F46">
        <w:rPr>
          <w:rFonts w:ascii="Arial" w:eastAsia="Arial" w:hAnsi="Arial" w:cs="Arial"/>
          <w:sz w:val="24"/>
          <w:szCs w:val="24"/>
        </w:rPr>
        <w:t>r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</w:t>
      </w:r>
      <w:r w:rsidRPr="00A64F46">
        <w:rPr>
          <w:rFonts w:ascii="Arial" w:eastAsia="Arial" w:hAnsi="Arial" w:cs="Arial"/>
          <w:sz w:val="24"/>
          <w:szCs w:val="24"/>
        </w:rPr>
        <w:t>ta</w:t>
      </w:r>
      <w:r w:rsidRPr="00A64F46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-2"/>
          <w:sz w:val="24"/>
          <w:szCs w:val="24"/>
        </w:rPr>
        <w:t>c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ra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Res</w:t>
      </w:r>
      <w:r w:rsidRPr="00A64F46">
        <w:rPr>
          <w:rFonts w:ascii="Arial" w:eastAsia="Arial" w:hAnsi="Arial" w:cs="Arial"/>
          <w:spacing w:val="1"/>
          <w:sz w:val="24"/>
          <w:szCs w:val="24"/>
        </w:rPr>
        <w:t>to</w:t>
      </w:r>
      <w:r w:rsidRPr="00A64F46">
        <w:rPr>
          <w:rFonts w:ascii="Arial" w:eastAsia="Arial" w:hAnsi="Arial" w:cs="Arial"/>
          <w:sz w:val="24"/>
          <w:szCs w:val="24"/>
        </w:rPr>
        <w:t>rasi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Ars</w:t>
      </w:r>
      <w:r w:rsidRPr="00A64F46">
        <w:rPr>
          <w:rFonts w:ascii="Arial" w:eastAsia="Arial" w:hAnsi="Arial" w:cs="Arial"/>
          <w:spacing w:val="-1"/>
          <w:sz w:val="24"/>
          <w:szCs w:val="24"/>
        </w:rPr>
        <w:t>i</w:t>
      </w:r>
      <w:r w:rsidRPr="00A64F46">
        <w:rPr>
          <w:rFonts w:ascii="Arial" w:eastAsia="Arial" w:hAnsi="Arial" w:cs="Arial"/>
          <w:sz w:val="24"/>
          <w:szCs w:val="24"/>
        </w:rPr>
        <w:t>p</w:t>
      </w:r>
      <w:r w:rsidRPr="00A64F46">
        <w:rPr>
          <w:rFonts w:ascii="Arial" w:eastAsia="Arial" w:hAnsi="Arial" w:cs="Arial"/>
          <w:spacing w:val="7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-3"/>
          <w:sz w:val="24"/>
          <w:szCs w:val="24"/>
        </w:rPr>
        <w:t>i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i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 w:rsidRPr="00A64F46">
        <w:rPr>
          <w:rFonts w:ascii="Arial" w:eastAsia="Arial" w:hAnsi="Arial" w:cs="Arial"/>
          <w:sz w:val="24"/>
          <w:szCs w:val="24"/>
        </w:rPr>
        <w:t>ib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pacing w:val="-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t</w:t>
      </w:r>
      <w:r w:rsidRPr="00A64F46">
        <w:rPr>
          <w:rFonts w:ascii="Arial" w:eastAsia="Arial" w:hAnsi="Arial" w:cs="Arial"/>
          <w:spacing w:val="1"/>
          <w:sz w:val="24"/>
          <w:szCs w:val="24"/>
        </w:rPr>
        <w:t>u</w:t>
      </w:r>
      <w:r w:rsidRPr="00A64F46">
        <w:rPr>
          <w:rFonts w:ascii="Arial" w:eastAsia="Arial" w:hAnsi="Arial" w:cs="Arial"/>
          <w:sz w:val="24"/>
          <w:szCs w:val="24"/>
        </w:rPr>
        <w:t>k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d</w:t>
      </w:r>
      <w:r w:rsidRPr="00A64F46">
        <w:rPr>
          <w:rFonts w:ascii="Arial" w:eastAsia="Arial" w:hAnsi="Arial" w:cs="Arial"/>
          <w:spacing w:val="-3"/>
          <w:sz w:val="24"/>
          <w:szCs w:val="24"/>
        </w:rPr>
        <w:t>i</w:t>
      </w:r>
      <w:r w:rsidRPr="00A64F46">
        <w:rPr>
          <w:rFonts w:ascii="Arial" w:eastAsia="Arial" w:hAnsi="Arial" w:cs="Arial"/>
          <w:spacing w:val="1"/>
          <w:sz w:val="24"/>
          <w:szCs w:val="24"/>
        </w:rPr>
        <w:t>pe</w:t>
      </w:r>
      <w:r w:rsidRPr="00A64F46">
        <w:rPr>
          <w:rFonts w:ascii="Arial" w:eastAsia="Arial" w:hAnsi="Arial" w:cs="Arial"/>
          <w:sz w:val="24"/>
          <w:szCs w:val="24"/>
        </w:rPr>
        <w:t>r</w:t>
      </w:r>
      <w:r w:rsidRPr="00A64F46">
        <w:rPr>
          <w:rFonts w:ascii="Arial" w:eastAsia="Arial" w:hAnsi="Arial" w:cs="Arial"/>
          <w:spacing w:val="-2"/>
          <w:sz w:val="24"/>
          <w:szCs w:val="24"/>
        </w:rPr>
        <w:t>g</w:t>
      </w:r>
      <w:r w:rsidRPr="00A64F46">
        <w:rPr>
          <w:rFonts w:ascii="Arial" w:eastAsia="Arial" w:hAnsi="Arial" w:cs="Arial"/>
          <w:spacing w:val="1"/>
          <w:sz w:val="24"/>
          <w:szCs w:val="24"/>
        </w:rPr>
        <w:t>una</w:t>
      </w:r>
      <w:r w:rsidRPr="00A64F46">
        <w:rPr>
          <w:rFonts w:ascii="Arial" w:eastAsia="Arial" w:hAnsi="Arial" w:cs="Arial"/>
          <w:spacing w:val="-2"/>
          <w:sz w:val="24"/>
          <w:szCs w:val="24"/>
        </w:rPr>
        <w:t>k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n s</w:t>
      </w:r>
      <w:r w:rsidRPr="00A64F46">
        <w:rPr>
          <w:rFonts w:ascii="Arial" w:eastAsia="Arial" w:hAnsi="Arial" w:cs="Arial"/>
          <w:spacing w:val="1"/>
          <w:sz w:val="24"/>
          <w:szCs w:val="24"/>
        </w:rPr>
        <w:t>eb</w:t>
      </w:r>
      <w:r w:rsidRPr="00A64F46">
        <w:rPr>
          <w:rFonts w:ascii="Arial" w:eastAsia="Arial" w:hAnsi="Arial" w:cs="Arial"/>
          <w:spacing w:val="-1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>ga</w:t>
      </w:r>
      <w:r w:rsidRPr="00A64F46">
        <w:rPr>
          <w:rFonts w:ascii="Arial" w:eastAsia="Arial" w:hAnsi="Arial" w:cs="Arial"/>
          <w:sz w:val="24"/>
          <w:szCs w:val="24"/>
        </w:rPr>
        <w:t>i</w:t>
      </w:r>
      <w:r w:rsidRPr="00A64F46">
        <w:rPr>
          <w:rFonts w:ascii="Arial" w:eastAsia="Arial" w:hAnsi="Arial" w:cs="Arial"/>
          <w:spacing w:val="-1"/>
          <w:sz w:val="24"/>
          <w:szCs w:val="24"/>
        </w:rPr>
        <w:t>m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pacing w:val="-1"/>
          <w:sz w:val="24"/>
          <w:szCs w:val="24"/>
        </w:rPr>
        <w:t>n</w:t>
      </w:r>
      <w:r w:rsidRPr="00A64F46">
        <w:rPr>
          <w:rFonts w:ascii="Arial" w:eastAsia="Arial" w:hAnsi="Arial" w:cs="Arial"/>
          <w:sz w:val="24"/>
          <w:szCs w:val="24"/>
        </w:rPr>
        <w:t>a</w:t>
      </w:r>
      <w:r w:rsidRPr="00A64F46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A64F46">
        <w:rPr>
          <w:rFonts w:ascii="Arial" w:eastAsia="Arial" w:hAnsi="Arial" w:cs="Arial"/>
          <w:sz w:val="24"/>
          <w:szCs w:val="24"/>
        </w:rPr>
        <w:t>mesti</w:t>
      </w:r>
      <w:r w:rsidRPr="00A64F46">
        <w:rPr>
          <w:rFonts w:ascii="Arial" w:eastAsia="Arial" w:hAnsi="Arial" w:cs="Arial"/>
          <w:spacing w:val="1"/>
          <w:sz w:val="24"/>
          <w:szCs w:val="24"/>
        </w:rPr>
        <w:t>n</w:t>
      </w:r>
      <w:r w:rsidRPr="00A64F46">
        <w:rPr>
          <w:rFonts w:ascii="Arial" w:eastAsia="Arial" w:hAnsi="Arial" w:cs="Arial"/>
          <w:spacing w:val="-2"/>
          <w:sz w:val="24"/>
          <w:szCs w:val="24"/>
        </w:rPr>
        <w:t>y</w:t>
      </w:r>
      <w:r w:rsidRPr="00A64F46">
        <w:rPr>
          <w:rFonts w:ascii="Arial" w:eastAsia="Arial" w:hAnsi="Arial" w:cs="Arial"/>
          <w:spacing w:val="1"/>
          <w:sz w:val="24"/>
          <w:szCs w:val="24"/>
        </w:rPr>
        <w:t>a</w:t>
      </w:r>
      <w:r w:rsidRPr="00A64F46">
        <w:rPr>
          <w:rFonts w:ascii="Arial" w:eastAsia="Arial" w:hAnsi="Arial" w:cs="Arial"/>
          <w:sz w:val="24"/>
          <w:szCs w:val="24"/>
        </w:rPr>
        <w:t>.</w:t>
      </w:r>
    </w:p>
    <w:p w14:paraId="752096AD" w14:textId="77777777" w:rsidR="00A64F46" w:rsidRPr="00A64F46" w:rsidRDefault="00A64F46" w:rsidP="00A64F46">
      <w:pPr>
        <w:spacing w:before="1" w:line="360" w:lineRule="auto"/>
        <w:ind w:left="1985" w:right="-23"/>
        <w:rPr>
          <w:rFonts w:ascii="Arial" w:eastAsia="Arial" w:hAnsi="Arial" w:cs="Arial"/>
          <w:sz w:val="24"/>
          <w:szCs w:val="24"/>
        </w:rPr>
      </w:pPr>
    </w:p>
    <w:tbl>
      <w:tblPr>
        <w:tblStyle w:val="TableGrid"/>
        <w:tblW w:w="9922" w:type="dxa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25"/>
        <w:gridCol w:w="4252"/>
      </w:tblGrid>
      <w:tr w:rsidR="00A64F46" w:rsidRPr="00A64F46" w14:paraId="72A3E9CF" w14:textId="77777777" w:rsidTr="0037581A">
        <w:tc>
          <w:tcPr>
            <w:tcW w:w="5245" w:type="dxa"/>
          </w:tcPr>
          <w:p w14:paraId="7E415551" w14:textId="77777777" w:rsidR="00A64F46" w:rsidRPr="00A64F46" w:rsidRDefault="00A64F46" w:rsidP="00A64F46">
            <w:pPr>
              <w:spacing w:before="1" w:line="360" w:lineRule="auto"/>
              <w:ind w:left="1985" w:right="-23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2B7308FA" w14:textId="77777777" w:rsidR="00A64F46" w:rsidRPr="00A64F46" w:rsidRDefault="00A64F46" w:rsidP="00A64F46">
            <w:pPr>
              <w:spacing w:before="1" w:line="360" w:lineRule="auto"/>
              <w:ind w:left="1985" w:right="-23"/>
              <w:jc w:val="center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72C1EBB" w14:textId="77777777" w:rsidR="00A64F46" w:rsidRPr="00A64F46" w:rsidRDefault="00A64F46" w:rsidP="00A64F46">
            <w:pPr>
              <w:spacing w:before="1" w:line="360" w:lineRule="auto"/>
              <w:ind w:left="16" w:right="-2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color w:val="FF0000"/>
                <w:sz w:val="24"/>
                <w:szCs w:val="24"/>
              </w:rPr>
              <w:t>Nama Desa, Tgl – Bulan -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2024</w:t>
            </w:r>
          </w:p>
        </w:tc>
      </w:tr>
      <w:tr w:rsidR="00A64F46" w:rsidRPr="00A64F46" w14:paraId="36A2F741" w14:textId="77777777" w:rsidTr="0037581A">
        <w:tc>
          <w:tcPr>
            <w:tcW w:w="5245" w:type="dxa"/>
          </w:tcPr>
          <w:p w14:paraId="154DB066" w14:textId="77777777" w:rsidR="00A64F46" w:rsidRPr="00A64F46" w:rsidRDefault="00A64F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me</w:t>
            </w:r>
            <w:r w:rsidRPr="00A64F46">
              <w:rPr>
                <w:rFonts w:ascii="Arial" w:eastAsia="Arial" w:hAnsi="Arial" w:cs="Arial"/>
                <w:spacing w:val="2"/>
                <w:sz w:val="24"/>
                <w:szCs w:val="24"/>
              </w:rPr>
              <w:t>n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A64F46">
              <w:rPr>
                <w:rFonts w:ascii="Arial" w:eastAsia="Arial" w:hAnsi="Arial" w:cs="Arial"/>
                <w:spacing w:val="-4"/>
                <w:sz w:val="24"/>
                <w:szCs w:val="24"/>
              </w:rPr>
              <w:t>i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ma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,</w:t>
            </w:r>
          </w:p>
          <w:p w14:paraId="6074F8D1" w14:textId="77777777" w:rsidR="00A64F46" w:rsidRPr="00A64F46" w:rsidRDefault="00A64F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sz w:val="24"/>
                <w:szCs w:val="24"/>
              </w:rPr>
              <w:t>Pih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>K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ed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>u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  <w:p w14:paraId="027A59DF" w14:textId="77777777" w:rsidR="00A64F46" w:rsidRPr="00A64F46" w:rsidRDefault="00A64F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n.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EP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DIN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ERPUST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K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AN DAN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KEARSI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AN KABUP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TEN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BOJ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NGORO</w:t>
            </w:r>
          </w:p>
          <w:p w14:paraId="2AD681BA" w14:textId="77777777" w:rsidR="00A64F46" w:rsidRPr="00A64F46" w:rsidRDefault="00A64F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sz w:val="24"/>
                <w:szCs w:val="24"/>
              </w:rPr>
              <w:t>K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epa</w:t>
            </w:r>
            <w:r w:rsidRPr="00A64F46">
              <w:rPr>
                <w:rFonts w:ascii="Arial" w:eastAsia="Arial" w:hAnsi="Arial" w:cs="Arial"/>
                <w:spacing w:val="-3"/>
                <w:sz w:val="24"/>
                <w:szCs w:val="24"/>
              </w:rPr>
              <w:t>l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d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K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rs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>ip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  <w:p w14:paraId="023B7B84" w14:textId="77777777" w:rsidR="00A64F46" w:rsidRPr="00A64F46" w:rsidRDefault="00A64F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3EFE313F" w14:textId="77777777" w:rsidR="00A64F46" w:rsidRPr="00A64F46" w:rsidRDefault="00A64F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38B423DE" w14:textId="77777777" w:rsidR="00A64F46" w:rsidRPr="00A64F46" w:rsidRDefault="00A64F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B2190BE" w14:textId="5862A0E6" w:rsidR="00A64F46" w:rsidRDefault="00CC5D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AL UMAYAH</w:t>
            </w:r>
            <w:r w:rsidR="00A64F46" w:rsidRPr="00A64F46"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, S.Sos.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  <w:t>, M.M</w:t>
            </w:r>
          </w:p>
          <w:p w14:paraId="7286FA7F" w14:textId="03348A53" w:rsidR="00A64F46" w:rsidRPr="00A64F46" w:rsidRDefault="00A64F46" w:rsidP="00A64F46">
            <w:pPr>
              <w:spacing w:line="276" w:lineRule="auto"/>
              <w:ind w:left="-2" w:right="168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</w:rPr>
            </w:pP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NIP. 19</w:t>
            </w:r>
            <w:r w:rsidR="00CC5D46">
              <w:rPr>
                <w:rFonts w:ascii="Arial" w:eastAsia="Arial" w:hAnsi="Arial" w:cs="Arial"/>
                <w:spacing w:val="1"/>
                <w:sz w:val="24"/>
                <w:szCs w:val="24"/>
              </w:rPr>
              <w:t>710426 199503 2 003</w:t>
            </w:r>
          </w:p>
        </w:tc>
        <w:tc>
          <w:tcPr>
            <w:tcW w:w="425" w:type="dxa"/>
          </w:tcPr>
          <w:p w14:paraId="3F44BFAA" w14:textId="77777777" w:rsidR="00A64F46" w:rsidRPr="00A64F46" w:rsidRDefault="00A64F46" w:rsidP="00A64F46">
            <w:pPr>
              <w:ind w:left="1985" w:right="66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252" w:type="dxa"/>
          </w:tcPr>
          <w:p w14:paraId="4B79BB64" w14:textId="77777777" w:rsidR="00A64F46" w:rsidRPr="00A64F46" w:rsidRDefault="00A64F46" w:rsidP="00A64F46">
            <w:pPr>
              <w:ind w:left="16" w:right="661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g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me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64F46"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ah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k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  <w:p w14:paraId="1816D4FB" w14:textId="77777777" w:rsidR="00A64F46" w:rsidRPr="00A64F46" w:rsidRDefault="00A64F46" w:rsidP="00A64F46">
            <w:pPr>
              <w:spacing w:before="41"/>
              <w:ind w:left="16" w:right="91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sz w:val="24"/>
                <w:szCs w:val="24"/>
              </w:rPr>
              <w:t>Pih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rt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  <w:p w14:paraId="3EF55901" w14:textId="77777777" w:rsidR="00A64F46" w:rsidRPr="00A64F46" w:rsidRDefault="00A64F46" w:rsidP="00A64F46">
            <w:pPr>
              <w:spacing w:before="41"/>
              <w:ind w:left="16" w:right="397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sz w:val="24"/>
                <w:szCs w:val="24"/>
              </w:rPr>
              <w:t>KEP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A64F46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DE</w:t>
            </w:r>
            <w:r w:rsidRPr="00A64F46">
              <w:rPr>
                <w:rFonts w:ascii="Arial" w:eastAsia="Arial" w:hAnsi="Arial" w:cs="Arial"/>
                <w:spacing w:val="-1"/>
                <w:sz w:val="24"/>
                <w:szCs w:val="24"/>
              </w:rPr>
              <w:t>S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A……</w:t>
            </w:r>
            <w:r w:rsidRPr="00A64F46">
              <w:rPr>
                <w:rFonts w:ascii="Arial" w:eastAsia="Arial" w:hAnsi="Arial" w:cs="Arial"/>
                <w:spacing w:val="-2"/>
                <w:sz w:val="24"/>
                <w:szCs w:val="24"/>
              </w:rPr>
              <w:t>…</w:t>
            </w:r>
            <w:r w:rsidRPr="00A64F46">
              <w:rPr>
                <w:rFonts w:ascii="Arial" w:eastAsia="Arial" w:hAnsi="Arial" w:cs="Arial"/>
                <w:sz w:val="24"/>
                <w:szCs w:val="24"/>
              </w:rPr>
              <w:t>…</w:t>
            </w:r>
          </w:p>
          <w:p w14:paraId="65646190" w14:textId="77777777" w:rsidR="00A64F46" w:rsidRPr="00A64F46" w:rsidRDefault="00A64F46" w:rsidP="00A64F46">
            <w:pPr>
              <w:spacing w:line="200" w:lineRule="exact"/>
              <w:ind w:left="16"/>
              <w:rPr>
                <w:sz w:val="24"/>
                <w:szCs w:val="24"/>
              </w:rPr>
            </w:pPr>
          </w:p>
          <w:p w14:paraId="56FFC839" w14:textId="77777777" w:rsidR="00A64F46" w:rsidRPr="00A64F46" w:rsidRDefault="00A64F46" w:rsidP="00A64F46">
            <w:pPr>
              <w:spacing w:line="200" w:lineRule="exact"/>
              <w:ind w:left="16"/>
              <w:rPr>
                <w:sz w:val="24"/>
                <w:szCs w:val="24"/>
              </w:rPr>
            </w:pPr>
          </w:p>
          <w:p w14:paraId="2DB116AA" w14:textId="77777777" w:rsidR="00A64F46" w:rsidRPr="00A64F46" w:rsidRDefault="00A64F46" w:rsidP="00A64F46">
            <w:pPr>
              <w:spacing w:line="200" w:lineRule="exact"/>
              <w:ind w:left="16"/>
              <w:rPr>
                <w:sz w:val="24"/>
                <w:szCs w:val="24"/>
              </w:rPr>
            </w:pPr>
          </w:p>
          <w:p w14:paraId="7DBF3712" w14:textId="77777777" w:rsidR="00A64F46" w:rsidRPr="00A64F46" w:rsidRDefault="00A64F46" w:rsidP="00A64F46">
            <w:pPr>
              <w:spacing w:line="200" w:lineRule="exact"/>
              <w:ind w:left="16"/>
              <w:rPr>
                <w:sz w:val="24"/>
                <w:szCs w:val="24"/>
              </w:rPr>
            </w:pPr>
          </w:p>
          <w:p w14:paraId="2BB09A09" w14:textId="77777777" w:rsidR="00A64F46" w:rsidRPr="00A64F46" w:rsidRDefault="00A64F46" w:rsidP="00A64F46">
            <w:pPr>
              <w:spacing w:line="200" w:lineRule="exact"/>
              <w:ind w:left="16"/>
              <w:rPr>
                <w:sz w:val="24"/>
                <w:szCs w:val="24"/>
              </w:rPr>
            </w:pPr>
          </w:p>
          <w:p w14:paraId="311225B6" w14:textId="77777777" w:rsidR="00A64F46" w:rsidRPr="00A64F46" w:rsidRDefault="00A64F46" w:rsidP="00A64F46">
            <w:pPr>
              <w:spacing w:line="200" w:lineRule="exact"/>
              <w:ind w:left="16"/>
              <w:rPr>
                <w:sz w:val="24"/>
                <w:szCs w:val="24"/>
              </w:rPr>
            </w:pPr>
          </w:p>
          <w:p w14:paraId="203D73D0" w14:textId="77777777" w:rsidR="00A64F46" w:rsidRPr="00A64F46" w:rsidRDefault="00A64F46" w:rsidP="00A64F46">
            <w:pPr>
              <w:spacing w:line="200" w:lineRule="exact"/>
              <w:ind w:left="16"/>
              <w:rPr>
                <w:sz w:val="24"/>
                <w:szCs w:val="24"/>
              </w:rPr>
            </w:pPr>
          </w:p>
          <w:p w14:paraId="7090AAFB" w14:textId="77777777" w:rsidR="00A64F46" w:rsidRPr="00A64F46" w:rsidRDefault="00A64F46" w:rsidP="00A64F46">
            <w:pPr>
              <w:spacing w:before="10" w:line="220" w:lineRule="exact"/>
              <w:ind w:left="16"/>
              <w:rPr>
                <w:sz w:val="24"/>
                <w:szCs w:val="24"/>
              </w:rPr>
            </w:pPr>
          </w:p>
          <w:p w14:paraId="78FC56C4" w14:textId="77777777" w:rsidR="00A64F46" w:rsidRPr="00A64F46" w:rsidRDefault="00A64F46" w:rsidP="00A64F46">
            <w:pPr>
              <w:ind w:left="16" w:right="7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A64F46">
              <w:rPr>
                <w:rFonts w:ascii="Arial" w:eastAsia="Arial" w:hAnsi="Arial" w:cs="Arial"/>
                <w:b/>
                <w:sz w:val="24"/>
                <w:szCs w:val="24"/>
                <w:u w:val="thick" w:color="000000"/>
              </w:rPr>
              <w:t xml:space="preserve"> …………………………………..</w:t>
            </w:r>
            <w:r w:rsidRPr="00A64F46">
              <w:rPr>
                <w:rFonts w:ascii="Arial" w:eastAsia="Arial" w:hAnsi="Arial" w:cs="Arial"/>
                <w:b/>
                <w:spacing w:val="1"/>
                <w:sz w:val="24"/>
                <w:szCs w:val="24"/>
                <w:u w:val="thick" w:color="000000"/>
              </w:rPr>
              <w:t xml:space="preserve"> </w:t>
            </w:r>
          </w:p>
          <w:p w14:paraId="03999983" w14:textId="77777777" w:rsidR="00A64F46" w:rsidRPr="00A64F46" w:rsidRDefault="00A64F46" w:rsidP="00A64F46">
            <w:pPr>
              <w:spacing w:before="1" w:line="360" w:lineRule="auto"/>
              <w:ind w:left="16" w:right="-2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4F44917" w14:textId="77777777" w:rsidR="00A64F46" w:rsidRDefault="00A64F46" w:rsidP="00A64F46">
      <w:pPr>
        <w:spacing w:before="1" w:line="360" w:lineRule="auto"/>
        <w:ind w:left="1985" w:right="-23"/>
        <w:rPr>
          <w:rFonts w:ascii="Arial" w:eastAsia="Arial" w:hAnsi="Arial" w:cs="Arial"/>
          <w:sz w:val="24"/>
          <w:szCs w:val="24"/>
        </w:rPr>
      </w:pPr>
    </w:p>
    <w:p w14:paraId="4AA4ADFA" w14:textId="77777777" w:rsidR="00A64F46" w:rsidRDefault="00A64F46" w:rsidP="00A64F46">
      <w:pPr>
        <w:ind w:left="1985"/>
        <w:jc w:val="center"/>
      </w:pPr>
    </w:p>
    <w:p w14:paraId="09942EC2" w14:textId="0A1FBE1E" w:rsidR="002E7B2C" w:rsidRDefault="002E7B2C" w:rsidP="00A64F46">
      <w:pPr>
        <w:spacing w:before="18"/>
        <w:ind w:left="1985" w:right="1777"/>
        <w:jc w:val="center"/>
        <w:rPr>
          <w:rFonts w:ascii="Arial" w:eastAsia="Arial" w:hAnsi="Arial" w:cs="Arial"/>
          <w:sz w:val="24"/>
          <w:szCs w:val="24"/>
        </w:rPr>
      </w:pPr>
    </w:p>
    <w:sectPr w:rsidR="002E7B2C" w:rsidSect="00A64F46">
      <w:type w:val="continuous"/>
      <w:pgSz w:w="12240" w:h="20160"/>
      <w:pgMar w:top="1180" w:right="980" w:bottom="280" w:left="50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E7660"/>
    <w:multiLevelType w:val="hybridMultilevel"/>
    <w:tmpl w:val="591E5866"/>
    <w:lvl w:ilvl="0" w:tplc="E5D6012C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  <w:color w:val="FF0000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BF83623"/>
    <w:multiLevelType w:val="multilevel"/>
    <w:tmpl w:val="39F6DD9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6983EA7"/>
    <w:multiLevelType w:val="hybridMultilevel"/>
    <w:tmpl w:val="AAC01E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455797">
    <w:abstractNumId w:val="1"/>
  </w:num>
  <w:num w:numId="2" w16cid:durableId="1806775536">
    <w:abstractNumId w:val="2"/>
  </w:num>
  <w:num w:numId="3" w16cid:durableId="189538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B2C"/>
    <w:rsid w:val="002E7B2C"/>
    <w:rsid w:val="0037581A"/>
    <w:rsid w:val="004024C2"/>
    <w:rsid w:val="005D0C75"/>
    <w:rsid w:val="00A64F46"/>
    <w:rsid w:val="00CC5D46"/>
    <w:rsid w:val="00FC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EE7D"/>
  <w15:docId w15:val="{323E7336-CBC8-4859-A153-05474C71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Title">
    <w:name w:val="Title"/>
    <w:basedOn w:val="Normal"/>
    <w:link w:val="TitleChar"/>
    <w:qFormat/>
    <w:rsid w:val="00A64F46"/>
    <w:pPr>
      <w:jc w:val="center"/>
    </w:pPr>
    <w:rPr>
      <w:sz w:val="24"/>
      <w:szCs w:val="24"/>
      <w:u w:val="single"/>
      <w:lang w:val="en-GB"/>
    </w:rPr>
  </w:style>
  <w:style w:type="character" w:customStyle="1" w:styleId="TitleChar">
    <w:name w:val="Title Char"/>
    <w:basedOn w:val="DefaultParagraphFont"/>
    <w:link w:val="Title"/>
    <w:rsid w:val="00A64F46"/>
    <w:rPr>
      <w:sz w:val="24"/>
      <w:szCs w:val="24"/>
      <w:u w:val="single"/>
      <w:lang w:val="en-GB"/>
    </w:rPr>
  </w:style>
  <w:style w:type="paragraph" w:styleId="ListParagraph">
    <w:name w:val="List Paragraph"/>
    <w:basedOn w:val="Normal"/>
    <w:uiPriority w:val="34"/>
    <w:qFormat/>
    <w:rsid w:val="00A64F46"/>
    <w:pPr>
      <w:ind w:left="720"/>
      <w:contextualSpacing/>
    </w:pPr>
    <w:rPr>
      <w:sz w:val="24"/>
      <w:szCs w:val="24"/>
    </w:rPr>
  </w:style>
  <w:style w:type="table" w:styleId="TableGrid">
    <w:name w:val="Table Grid"/>
    <w:basedOn w:val="TableNormal"/>
    <w:uiPriority w:val="39"/>
    <w:rsid w:val="00A64F46"/>
    <w:rPr>
      <w:rFonts w:asciiTheme="minorHAnsi" w:eastAsiaTheme="minorHAnsi" w:hAnsiTheme="minorHAnsi" w:cstheme="minorBidi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CC877-E671-4BBF-9B77-95ACB0D90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yosi erna</cp:lastModifiedBy>
  <cp:revision>11</cp:revision>
  <dcterms:created xsi:type="dcterms:W3CDTF">2024-05-27T02:45:00Z</dcterms:created>
  <dcterms:modified xsi:type="dcterms:W3CDTF">2026-02-10T05:08:00Z</dcterms:modified>
</cp:coreProperties>
</file>